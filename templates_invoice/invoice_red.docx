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80" w:rightFromText="180" w:vertAnchor="text" w:horzAnchor="margin" w:tblpXSpec="center" w:tblpY="-316"/>
        <w:tblW w:w="10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5"/>
        <w:gridCol w:w="1406"/>
        <w:gridCol w:w="214"/>
        <w:gridCol w:w="709"/>
        <w:gridCol w:w="2327"/>
        <w:gridCol w:w="1507"/>
        <w:gridCol w:w="3840"/>
      </w:tblGrid>
      <w:tr w:rsidR="00A60DA7" w:rsidRPr="00FD00C4" w14:paraId="701CCEE3" w14:textId="77777777" w:rsidTr="00305C18">
        <w:trPr>
          <w:trHeight w:val="246"/>
        </w:trPr>
        <w:tc>
          <w:tcPr>
            <w:tcW w:w="218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</w:tcPr>
          <w:p w14:paraId="0A04F206" w14:textId="77777777" w:rsidR="00A60DA7" w:rsidRPr="00FD00C4" w:rsidRDefault="00A60DA7" w:rsidP="009F1487">
            <w:pPr>
              <w:pStyle w:val="TableParagraph"/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bookmarkStart w:id="0" w:name="_Hlk194314684"/>
          </w:p>
          <w:p w14:paraId="1C146E4C" w14:textId="77777777" w:rsidR="00A60DA7" w:rsidRPr="00FD00C4" w:rsidRDefault="00A60DA7" w:rsidP="009F1487">
            <w:pPr>
              <w:pStyle w:val="TableParagraph"/>
              <w:tabs>
                <w:tab w:val="center" w:pos="2723"/>
              </w:tabs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D00C4">
              <w:rPr>
                <w:rFonts w:asciiTheme="minorHAnsi" w:hAnsiTheme="minorHAnsi" w:cstheme="minorHAnsi"/>
                <w:w w:val="120"/>
                <w:sz w:val="20"/>
                <w:szCs w:val="20"/>
              </w:rPr>
              <w:t>Получатель</w:t>
            </w:r>
          </w:p>
          <w:p w14:paraId="11BDCAC7" w14:textId="459C1361" w:rsidR="00A60DA7" w:rsidRPr="00FD00C4" w:rsidRDefault="00A60DA7" w:rsidP="00305C18">
            <w:pPr>
              <w:pStyle w:val="TableParagraph"/>
              <w:tabs>
                <w:tab w:val="center" w:pos="2723"/>
              </w:tabs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50" w:type="dxa"/>
            <w:gridSpan w:val="3"/>
            <w:vMerge w:val="restart"/>
            <w:tcBorders>
              <w:top w:val="single" w:sz="12" w:space="0" w:color="auto"/>
              <w:left w:val="dotted" w:sz="4" w:space="0" w:color="auto"/>
              <w:right w:val="single" w:sz="4" w:space="0" w:color="auto"/>
            </w:tcBorders>
          </w:tcPr>
          <w:p w14:paraId="5C79523A" w14:textId="77777777" w:rsidR="00A60DA7" w:rsidRPr="00FD00C4" w:rsidRDefault="00A60DA7" w:rsidP="009F1487">
            <w:pPr>
              <w:pStyle w:val="TableParagraph"/>
              <w:tabs>
                <w:tab w:val="center" w:pos="2723"/>
              </w:tabs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918E380" w14:textId="5B79FB22" w:rsidR="00A60DA7" w:rsidRPr="00FD00C4" w:rsidRDefault="00D93320" w:rsidP="009F1487">
            <w:pPr>
              <w:pStyle w:val="TableParagraph"/>
              <w:tabs>
                <w:tab w:val="center" w:pos="2723"/>
              </w:tabs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9332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{{ var1 }}</w:t>
            </w:r>
          </w:p>
        </w:tc>
        <w:tc>
          <w:tcPr>
            <w:tcW w:w="1507" w:type="dxa"/>
            <w:tcBorders>
              <w:top w:val="single" w:sz="12" w:space="0" w:color="auto"/>
              <w:left w:val="single" w:sz="4" w:space="0" w:color="auto"/>
              <w:bottom w:val="nil"/>
              <w:right w:val="dotted" w:sz="4" w:space="0" w:color="auto"/>
            </w:tcBorders>
          </w:tcPr>
          <w:p w14:paraId="0ADC699D" w14:textId="28A61518" w:rsidR="00A60DA7" w:rsidRPr="00FD00C4" w:rsidRDefault="00A60DA7" w:rsidP="001A57CD">
            <w:pPr>
              <w:pStyle w:val="TableParagraph"/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D00C4">
              <w:rPr>
                <w:rFonts w:asciiTheme="minorHAnsi" w:hAnsiTheme="minorHAnsi" w:cstheme="minorHAnsi"/>
                <w:w w:val="115"/>
                <w:sz w:val="20"/>
                <w:szCs w:val="20"/>
              </w:rPr>
              <w:t>БИК</w:t>
            </w:r>
          </w:p>
        </w:tc>
        <w:tc>
          <w:tcPr>
            <w:tcW w:w="3840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</w:tcPr>
          <w:p w14:paraId="44CC63C8" w14:textId="647DEB5B" w:rsidR="00A60DA7" w:rsidRPr="00FD00C4" w:rsidRDefault="00490EB3" w:rsidP="009F1487">
            <w:pPr>
              <w:pStyle w:val="TableParagraph"/>
              <w:spacing w:before="40" w:after="40" w:line="188" w:lineRule="exact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90EB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{{ var5 }}</w:t>
            </w:r>
          </w:p>
        </w:tc>
      </w:tr>
      <w:tr w:rsidR="00A60DA7" w:rsidRPr="00FD00C4" w14:paraId="270F1866" w14:textId="77777777" w:rsidTr="00305C18">
        <w:trPr>
          <w:trHeight w:val="510"/>
        </w:trPr>
        <w:tc>
          <w:tcPr>
            <w:tcW w:w="2181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dotted" w:sz="4" w:space="0" w:color="auto"/>
            </w:tcBorders>
          </w:tcPr>
          <w:p w14:paraId="71C04CDD" w14:textId="0ECE515F" w:rsidR="00A60DA7" w:rsidRPr="00FD00C4" w:rsidRDefault="00A60DA7" w:rsidP="009F1487">
            <w:pPr>
              <w:pStyle w:val="TableParagraph"/>
              <w:tabs>
                <w:tab w:val="center" w:pos="2723"/>
              </w:tabs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50" w:type="dxa"/>
            <w:gridSpan w:val="3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E104EE1" w14:textId="3AABC4B0" w:rsidR="00A60DA7" w:rsidRPr="00FD00C4" w:rsidRDefault="00A60DA7" w:rsidP="009F1487">
            <w:pPr>
              <w:pStyle w:val="TableParagraph"/>
              <w:tabs>
                <w:tab w:val="center" w:pos="2723"/>
              </w:tabs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7" w:type="dxa"/>
            <w:vMerge w:val="restart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</w:tcPr>
          <w:p w14:paraId="62AEF510" w14:textId="77777777" w:rsidR="00A60DA7" w:rsidRPr="00FD00C4" w:rsidRDefault="00A60DA7" w:rsidP="001A57CD">
            <w:pPr>
              <w:pStyle w:val="TableParagraph"/>
              <w:spacing w:before="40" w:after="40" w:line="480" w:lineRule="auto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D00C4">
              <w:rPr>
                <w:rFonts w:asciiTheme="minorHAnsi" w:hAnsiTheme="minorHAnsi" w:cstheme="minorHAnsi"/>
                <w:w w:val="110"/>
                <w:sz w:val="20"/>
                <w:szCs w:val="20"/>
              </w:rPr>
              <w:t>Кор. Сч.</w:t>
            </w:r>
            <w:r w:rsidRPr="00FD00C4">
              <w:rPr>
                <w:rFonts w:asciiTheme="minorHAnsi" w:hAnsiTheme="minorHAnsi" w:cstheme="minorHAnsi"/>
                <w:spacing w:val="-1"/>
                <w:w w:val="110"/>
                <w:sz w:val="20"/>
                <w:szCs w:val="20"/>
              </w:rPr>
              <w:t xml:space="preserve"> </w:t>
            </w:r>
            <w:r w:rsidRPr="00FD00C4">
              <w:rPr>
                <w:rFonts w:asciiTheme="minorHAnsi" w:hAnsiTheme="minorHAnsi" w:cstheme="minorHAnsi"/>
                <w:w w:val="110"/>
                <w:sz w:val="20"/>
                <w:szCs w:val="20"/>
              </w:rPr>
              <w:t>№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dotted" w:sz="4" w:space="0" w:color="auto"/>
              <w:right w:val="single" w:sz="12" w:space="0" w:color="auto"/>
            </w:tcBorders>
          </w:tcPr>
          <w:p w14:paraId="6CFC5328" w14:textId="4ABAE574" w:rsidR="00A60DA7" w:rsidRPr="00FD00C4" w:rsidRDefault="00490EB3" w:rsidP="009F1487">
            <w:pPr>
              <w:pStyle w:val="TableParagraph"/>
              <w:spacing w:before="40" w:after="40" w:line="480" w:lineRule="auto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90EB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{{ var6 }}</w:t>
            </w:r>
          </w:p>
        </w:tc>
      </w:tr>
      <w:tr w:rsidR="001549FD" w:rsidRPr="00FD00C4" w14:paraId="454004B5" w14:textId="77777777" w:rsidTr="009F1487">
        <w:trPr>
          <w:trHeight w:val="252"/>
        </w:trPr>
        <w:tc>
          <w:tcPr>
            <w:tcW w:w="218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</w:tcPr>
          <w:p w14:paraId="299A0E3C" w14:textId="63FDE802" w:rsidR="001549FD" w:rsidRPr="00FD00C4" w:rsidRDefault="001549FD" w:rsidP="009F1487">
            <w:pPr>
              <w:pStyle w:val="TableParagraph"/>
              <w:tabs>
                <w:tab w:val="center" w:pos="2723"/>
              </w:tabs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w w:val="120"/>
                <w:sz w:val="20"/>
                <w:szCs w:val="20"/>
              </w:rPr>
            </w:pPr>
            <w:r w:rsidRPr="00FD00C4">
              <w:rPr>
                <w:rFonts w:asciiTheme="minorHAnsi" w:hAnsiTheme="minorHAnsi" w:cstheme="minorHAnsi"/>
                <w:w w:val="120"/>
                <w:sz w:val="20"/>
                <w:szCs w:val="20"/>
              </w:rPr>
              <w:t>Банк получателя</w:t>
            </w:r>
          </w:p>
        </w:tc>
        <w:tc>
          <w:tcPr>
            <w:tcW w:w="3250" w:type="dxa"/>
            <w:gridSpan w:val="3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1620E0AD" w14:textId="7444916E" w:rsidR="001549FD" w:rsidRPr="00FD00C4" w:rsidRDefault="00A2403F" w:rsidP="009F1487">
            <w:pPr>
              <w:pStyle w:val="TableParagraph"/>
              <w:tabs>
                <w:tab w:val="center" w:pos="2723"/>
              </w:tabs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240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{{ var2 }}</w:t>
            </w:r>
          </w:p>
        </w:tc>
        <w:tc>
          <w:tcPr>
            <w:tcW w:w="1507" w:type="dxa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06580E44" w14:textId="77777777" w:rsidR="001549FD" w:rsidRPr="00FD00C4" w:rsidRDefault="001549FD" w:rsidP="001A57CD">
            <w:pPr>
              <w:pStyle w:val="TableParagraph"/>
              <w:spacing w:before="40" w:after="40" w:line="480" w:lineRule="auto"/>
              <w:ind w:left="57" w:right="57"/>
              <w:jc w:val="center"/>
              <w:rPr>
                <w:rFonts w:asciiTheme="minorHAnsi" w:hAnsiTheme="minorHAnsi" w:cstheme="minorHAnsi"/>
                <w:w w:val="110"/>
                <w:sz w:val="20"/>
                <w:szCs w:val="20"/>
              </w:rPr>
            </w:pPr>
          </w:p>
        </w:tc>
        <w:tc>
          <w:tcPr>
            <w:tcW w:w="3840" w:type="dxa"/>
            <w:vMerge/>
            <w:tcBorders>
              <w:left w:val="dotted" w:sz="4" w:space="0" w:color="auto"/>
              <w:bottom w:val="single" w:sz="4" w:space="0" w:color="auto"/>
              <w:right w:val="single" w:sz="12" w:space="0" w:color="auto"/>
            </w:tcBorders>
          </w:tcPr>
          <w:p w14:paraId="7B27E9C4" w14:textId="77777777" w:rsidR="001549FD" w:rsidRPr="00FD00C4" w:rsidRDefault="001549FD" w:rsidP="009F1487">
            <w:pPr>
              <w:pStyle w:val="TableParagraph"/>
              <w:spacing w:before="40" w:after="40" w:line="480" w:lineRule="auto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F1487" w:rsidRPr="00FD00C4" w14:paraId="5B8EA173" w14:textId="77777777" w:rsidTr="009F1487">
        <w:trPr>
          <w:trHeight w:val="336"/>
        </w:trPr>
        <w:tc>
          <w:tcPr>
            <w:tcW w:w="775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14:paraId="0927C611" w14:textId="05F9A9B7" w:rsidR="009F1487" w:rsidRPr="00FD00C4" w:rsidRDefault="009F1487" w:rsidP="009F1487">
            <w:pPr>
              <w:pStyle w:val="TableParagraph"/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D00C4">
              <w:rPr>
                <w:rFonts w:asciiTheme="minorHAnsi" w:hAnsiTheme="minorHAnsi" w:cstheme="minorHAnsi"/>
                <w:w w:val="120"/>
                <w:sz w:val="20"/>
                <w:szCs w:val="20"/>
              </w:rPr>
              <w:t>ИНН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E638D1" w14:textId="4C0C19D5" w:rsidR="009F1487" w:rsidRPr="00FD00C4" w:rsidRDefault="00A2403F" w:rsidP="009F1487">
            <w:pPr>
              <w:pStyle w:val="TableParagraph"/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240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{{ var</w:t>
            </w:r>
            <w:r w:rsidR="00566E9D">
              <w:rPr>
                <w:rFonts w:asciiTheme="minorHAnsi" w:hAnsiTheme="minorHAnsi" w:cstheme="minorHAnsi"/>
                <w:sz w:val="20"/>
                <w:szCs w:val="20"/>
              </w:rPr>
              <w:t>15</w:t>
            </w:r>
            <w:r w:rsidRPr="00A240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1E7E11" w14:textId="1B2030FC" w:rsidR="009F1487" w:rsidRPr="00FD00C4" w:rsidRDefault="009F1487" w:rsidP="009F1487">
            <w:pPr>
              <w:pStyle w:val="TableParagraph"/>
              <w:tabs>
                <w:tab w:val="left" w:pos="930"/>
                <w:tab w:val="center" w:pos="1327"/>
              </w:tabs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D00C4">
              <w:rPr>
                <w:rFonts w:asciiTheme="minorHAnsi" w:hAnsiTheme="minorHAnsi" w:cstheme="minorHAnsi"/>
                <w:sz w:val="20"/>
                <w:szCs w:val="20"/>
              </w:rPr>
              <w:t>КПП</w:t>
            </w:r>
          </w:p>
        </w:tc>
        <w:tc>
          <w:tcPr>
            <w:tcW w:w="23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D751B4" w14:textId="55688B1C" w:rsidR="009F1487" w:rsidRPr="00FD00C4" w:rsidRDefault="00490EB3" w:rsidP="009F1487">
            <w:pPr>
              <w:pStyle w:val="TableParagraph"/>
              <w:tabs>
                <w:tab w:val="left" w:pos="930"/>
                <w:tab w:val="center" w:pos="1327"/>
              </w:tabs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90EB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{{ var4 }}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3766463A" w14:textId="3D03E2C1" w:rsidR="009F1487" w:rsidRPr="00FD00C4" w:rsidRDefault="009F1487" w:rsidP="001A57CD">
            <w:pPr>
              <w:pStyle w:val="TableParagraph"/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D00C4">
              <w:rPr>
                <w:rFonts w:asciiTheme="minorHAnsi" w:hAnsiTheme="minorHAnsi" w:cstheme="minorHAnsi"/>
                <w:w w:val="110"/>
                <w:sz w:val="20"/>
                <w:szCs w:val="20"/>
              </w:rPr>
              <w:t>Сч. №</w:t>
            </w:r>
          </w:p>
        </w:tc>
        <w:tc>
          <w:tcPr>
            <w:tcW w:w="384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</w:tcPr>
          <w:p w14:paraId="69A0DEC2" w14:textId="24326E9D" w:rsidR="009F1487" w:rsidRPr="00FD00C4" w:rsidRDefault="006B5858" w:rsidP="009F1487">
            <w:pPr>
              <w:pStyle w:val="TableParagraph"/>
              <w:tabs>
                <w:tab w:val="left" w:pos="960"/>
              </w:tabs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B5858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{{ var7 }}</w:t>
            </w:r>
          </w:p>
        </w:tc>
      </w:tr>
      <w:tr w:rsidR="009F1487" w:rsidRPr="00FD00C4" w14:paraId="0522F8EE" w14:textId="77777777" w:rsidTr="009F1487">
        <w:trPr>
          <w:trHeight w:val="262"/>
        </w:trPr>
        <w:tc>
          <w:tcPr>
            <w:tcW w:w="775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69B229F" w14:textId="77777777" w:rsidR="009F1487" w:rsidRPr="00FD00C4" w:rsidRDefault="009F1487" w:rsidP="009F1487">
            <w:pPr>
              <w:pStyle w:val="TableParagraph"/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w w:val="120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88C1756" w14:textId="77777777" w:rsidR="009F1487" w:rsidRPr="00FD00C4" w:rsidRDefault="009F1487" w:rsidP="009F1487">
            <w:pPr>
              <w:pStyle w:val="TableParagraph"/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1681575" w14:textId="77777777" w:rsidR="009F1487" w:rsidRPr="00FD00C4" w:rsidRDefault="009F1487" w:rsidP="009F1487">
            <w:pPr>
              <w:pStyle w:val="TableParagraph"/>
              <w:tabs>
                <w:tab w:val="left" w:pos="930"/>
                <w:tab w:val="center" w:pos="1327"/>
              </w:tabs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27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10C13D4" w14:textId="77777777" w:rsidR="009F1487" w:rsidRPr="00FD00C4" w:rsidRDefault="009F1487" w:rsidP="009F1487">
            <w:pPr>
              <w:pStyle w:val="TableParagraph"/>
              <w:tabs>
                <w:tab w:val="left" w:pos="930"/>
                <w:tab w:val="center" w:pos="1327"/>
              </w:tabs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tted" w:sz="4" w:space="0" w:color="auto"/>
            </w:tcBorders>
          </w:tcPr>
          <w:p w14:paraId="57617C30" w14:textId="70F8AE0B" w:rsidR="009F1487" w:rsidRPr="00FD00C4" w:rsidRDefault="009F1487" w:rsidP="001A57CD">
            <w:pPr>
              <w:pStyle w:val="TableParagraph"/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w w:val="110"/>
                <w:sz w:val="20"/>
                <w:szCs w:val="20"/>
              </w:rPr>
            </w:pPr>
            <w:r w:rsidRPr="009F1487">
              <w:rPr>
                <w:rFonts w:asciiTheme="minorHAnsi" w:hAnsiTheme="minorHAnsi" w:cstheme="minorHAnsi"/>
                <w:w w:val="110"/>
                <w:sz w:val="20"/>
                <w:szCs w:val="20"/>
                <w:lang w:val="en-US"/>
              </w:rPr>
              <w:t>Счёт открыт на имя:</w:t>
            </w:r>
          </w:p>
        </w:tc>
        <w:tc>
          <w:tcPr>
            <w:tcW w:w="3840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51E624EA" w14:textId="0844A9B0" w:rsidR="009F1487" w:rsidRPr="009F1487" w:rsidRDefault="00D93320" w:rsidP="009F1487">
            <w:pPr>
              <w:pStyle w:val="TableParagraph"/>
              <w:tabs>
                <w:tab w:val="left" w:pos="960"/>
              </w:tabs>
              <w:spacing w:before="40" w:after="40"/>
              <w:ind w:left="57" w:right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9332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{{ var1 }}</w:t>
            </w:r>
          </w:p>
        </w:tc>
      </w:tr>
      <w:bookmarkEnd w:id="0"/>
    </w:tbl>
    <w:p w14:paraId="008EAE52" w14:textId="215D4E8B" w:rsidR="00675EFF" w:rsidRPr="009402CE" w:rsidRDefault="00675EFF" w:rsidP="00675EFF">
      <w:pPr>
        <w:spacing w:after="0" w:line="240" w:lineRule="auto"/>
        <w:rPr>
          <w:rFonts w:cs="Calibri"/>
          <w:sz w:val="24"/>
          <w:szCs w:val="24"/>
          <w:lang w:val="ru-RU"/>
        </w:rPr>
      </w:pPr>
    </w:p>
    <w:tbl>
      <w:tblPr>
        <w:tblW w:w="10114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4"/>
      </w:tblGrid>
      <w:tr w:rsidR="00675EFF" w:rsidRPr="00B06A36" w14:paraId="409D303B" w14:textId="77777777" w:rsidTr="00664F6D">
        <w:trPr>
          <w:trHeight w:val="816"/>
        </w:trPr>
        <w:tc>
          <w:tcPr>
            <w:tcW w:w="10114" w:type="dxa"/>
            <w:tcBorders>
              <w:bottom w:val="single" w:sz="12" w:space="0" w:color="000000"/>
            </w:tcBorders>
            <w:vAlign w:val="center"/>
          </w:tcPr>
          <w:p w14:paraId="7CC22F4A" w14:textId="41B75291" w:rsidR="00675EFF" w:rsidRPr="00D90B47" w:rsidRDefault="00D90B47" w:rsidP="00753A08">
            <w:pPr>
              <w:spacing w:after="0" w:line="240" w:lineRule="auto"/>
              <w:rPr>
                <w:rFonts w:cs="Calibri"/>
                <w:sz w:val="32"/>
                <w:szCs w:val="32"/>
                <w:lang w:val="ru-RU"/>
              </w:rPr>
            </w:pPr>
            <w:r w:rsidRPr="00FD00C4">
              <w:rPr>
                <w:rFonts w:ascii="Courier New" w:hAnsi="Courier New" w:cs="Courier New"/>
                <w:b/>
                <w:bCs/>
                <w:color w:val="FF0000"/>
                <w:sz w:val="52"/>
                <w:szCs w:val="52"/>
                <w:lang w:val="ru-RU"/>
              </w:rPr>
              <w:t>ИНВОЙС</w:t>
            </w:r>
            <w:r w:rsidRPr="00D90B47">
              <w:rPr>
                <w:rFonts w:cs="Calibri"/>
                <w:b/>
                <w:bCs/>
                <w:sz w:val="32"/>
                <w:szCs w:val="32"/>
                <w:lang w:val="ru-RU"/>
              </w:rPr>
              <w:t xml:space="preserve"> </w:t>
            </w:r>
            <w:r w:rsidR="001531B9">
              <w:rPr>
                <w:rFonts w:cs="Calibri"/>
                <w:b/>
                <w:bCs/>
                <w:sz w:val="32"/>
                <w:szCs w:val="32"/>
                <w:lang w:val="ru-RU"/>
              </w:rPr>
              <w:t xml:space="preserve"> </w:t>
            </w:r>
            <w:r w:rsidR="00675EFF" w:rsidRPr="008856B3">
              <w:rPr>
                <w:rFonts w:cs="Calibri"/>
                <w:b/>
                <w:bCs/>
                <w:i/>
                <w:iCs/>
                <w:sz w:val="40"/>
                <w:szCs w:val="40"/>
                <w:lang w:val="ru-RU"/>
              </w:rPr>
              <w:t>№</w:t>
            </w:r>
            <w:r w:rsidR="004A069D">
              <w:rPr>
                <w:rFonts w:cs="Calibri"/>
                <w:b/>
                <w:bCs/>
                <w:i/>
                <w:iCs/>
                <w:sz w:val="40"/>
                <w:szCs w:val="40"/>
                <w:lang w:val="ru-RU"/>
              </w:rPr>
              <w:t xml:space="preserve"> </w:t>
            </w:r>
            <w:r w:rsidR="00D53499">
              <w:rPr>
                <w:rFonts w:cs="Calibri"/>
                <w:b/>
                <w:bCs/>
                <w:i/>
                <w:iCs/>
                <w:sz w:val="40"/>
                <w:szCs w:val="40"/>
                <w:lang w:val="ru-RU"/>
              </w:rPr>
              <w:t xml:space="preserve"> </w:t>
            </w:r>
            <w:r w:rsidR="00520286">
              <w:rPr>
                <w:rFonts w:cs="Calibri"/>
                <w:b/>
                <w:bCs/>
                <w:i/>
                <w:iCs/>
                <w:sz w:val="40"/>
                <w:szCs w:val="40"/>
              </w:rPr>
              <w:t xml:space="preserve"> </w:t>
            </w:r>
            <w:r w:rsidR="006B5858" w:rsidRPr="006B5858">
              <w:rPr>
                <w:rFonts w:cs="Calibri"/>
                <w:b/>
                <w:bCs/>
                <w:i/>
                <w:iCs/>
                <w:sz w:val="40"/>
                <w:szCs w:val="40"/>
              </w:rPr>
              <w:t>{{ var8 }}</w:t>
            </w:r>
            <w:r w:rsidR="00213499">
              <w:rPr>
                <w:rFonts w:cs="Calibri"/>
                <w:b/>
                <w:bCs/>
                <w:i/>
                <w:iCs/>
                <w:sz w:val="40"/>
                <w:szCs w:val="40"/>
                <w:lang w:val="ru-RU"/>
              </w:rPr>
              <w:t xml:space="preserve"> </w:t>
            </w:r>
            <w:r w:rsidR="00675EFF" w:rsidRPr="008856B3">
              <w:rPr>
                <w:rFonts w:cs="Calibri"/>
                <w:b/>
                <w:bCs/>
                <w:i/>
                <w:iCs/>
                <w:sz w:val="40"/>
                <w:szCs w:val="40"/>
                <w:lang w:val="ru-RU"/>
              </w:rPr>
              <w:t xml:space="preserve">от </w:t>
            </w:r>
            <w:r w:rsidR="0076112E" w:rsidRPr="0076112E">
              <w:rPr>
                <w:rFonts w:cs="Calibri"/>
                <w:b/>
                <w:bCs/>
                <w:i/>
                <w:iCs/>
                <w:sz w:val="40"/>
                <w:szCs w:val="40"/>
              </w:rPr>
              <w:t>{{ var9 }}</w:t>
            </w:r>
          </w:p>
        </w:tc>
      </w:tr>
    </w:tbl>
    <w:p w14:paraId="48109C91" w14:textId="4D206C84" w:rsidR="005F152A" w:rsidRPr="00A3471A" w:rsidRDefault="005F152A" w:rsidP="005F152A">
      <w:pPr>
        <w:spacing w:after="0" w:line="240" w:lineRule="auto"/>
        <w:rPr>
          <w:rFonts w:cs="Calibri"/>
          <w:sz w:val="20"/>
          <w:szCs w:val="20"/>
        </w:rPr>
      </w:pPr>
      <w:r w:rsidRPr="00A3471A">
        <w:rPr>
          <w:rFonts w:cs="Calibri"/>
          <w:sz w:val="20"/>
          <w:szCs w:val="20"/>
        </w:rPr>
        <w:t xml:space="preserve">Получатель: </w:t>
      </w:r>
      <w:r w:rsidR="00D93320" w:rsidRPr="00D93320">
        <w:rPr>
          <w:rFonts w:cs="Calibri"/>
          <w:sz w:val="20"/>
          <w:szCs w:val="20"/>
        </w:rPr>
        <w:t>{{ var1 }}</w:t>
      </w:r>
    </w:p>
    <w:p w14:paraId="695020AC" w14:textId="22BC60F7" w:rsidR="00675EFF" w:rsidRPr="00A3471A" w:rsidRDefault="005F152A" w:rsidP="00675EFF">
      <w:pPr>
        <w:spacing w:after="0" w:line="240" w:lineRule="auto"/>
        <w:rPr>
          <w:rFonts w:cs="Calibri"/>
          <w:sz w:val="20"/>
          <w:szCs w:val="20"/>
        </w:rPr>
      </w:pPr>
      <w:r w:rsidRPr="00A3471A">
        <w:rPr>
          <w:rFonts w:cs="Calibri"/>
          <w:sz w:val="20"/>
          <w:szCs w:val="20"/>
        </w:rPr>
        <w:t xml:space="preserve">Заказчик: </w:t>
      </w:r>
      <w:r w:rsidR="00024A20" w:rsidRPr="00024A20">
        <w:rPr>
          <w:rFonts w:cs="Calibri"/>
          <w:sz w:val="20"/>
          <w:szCs w:val="20"/>
        </w:rPr>
        <w:t>{{ var10 }}</w:t>
      </w:r>
      <w:r w:rsidR="00024A20" w:rsidRPr="00841F71">
        <w:rPr>
          <w:rFonts w:cs="Calibri"/>
          <w:sz w:val="20"/>
          <w:szCs w:val="20"/>
        </w:rPr>
        <w:t xml:space="preserve"> </w:t>
      </w:r>
      <w:r w:rsidRPr="00A3471A">
        <w:rPr>
          <w:rFonts w:cs="Calibri"/>
          <w:sz w:val="20"/>
          <w:szCs w:val="20"/>
        </w:rPr>
        <w:t>— Договор №</w:t>
      </w:r>
      <w:r w:rsidR="00520286" w:rsidRPr="00A3471A">
        <w:rPr>
          <w:rFonts w:cs="Calibri"/>
          <w:sz w:val="20"/>
          <w:szCs w:val="20"/>
        </w:rPr>
        <w:t xml:space="preserve"> </w:t>
      </w:r>
      <w:r w:rsidR="00841F71" w:rsidRPr="00841F71">
        <w:rPr>
          <w:rFonts w:cs="Calibri"/>
          <w:sz w:val="20"/>
          <w:szCs w:val="20"/>
        </w:rPr>
        <w:t xml:space="preserve">{{ var11 }} </w:t>
      </w:r>
      <w:r w:rsidRPr="00A3471A">
        <w:rPr>
          <w:rFonts w:cs="Calibri"/>
          <w:sz w:val="20"/>
          <w:szCs w:val="20"/>
        </w:rPr>
        <w:t xml:space="preserve">от </w:t>
      </w:r>
      <w:r w:rsidR="0076112E" w:rsidRPr="0076112E">
        <w:rPr>
          <w:rFonts w:cs="Calibri"/>
          <w:sz w:val="20"/>
          <w:szCs w:val="20"/>
        </w:rPr>
        <w:t>{{ var12 }}</w:t>
      </w:r>
    </w:p>
    <w:p w14:paraId="416E4472" w14:textId="77777777" w:rsidR="005F152A" w:rsidRPr="005F152A" w:rsidRDefault="005F152A" w:rsidP="009F1487">
      <w:pPr>
        <w:spacing w:after="0" w:line="240" w:lineRule="auto"/>
        <w:ind w:left="-567" w:right="-851"/>
        <w:jc w:val="center"/>
        <w:rPr>
          <w:rFonts w:cs="Calibri"/>
          <w:b/>
          <w:bCs/>
          <w:sz w:val="24"/>
          <w:szCs w:val="24"/>
        </w:rPr>
      </w:pPr>
    </w:p>
    <w:p w14:paraId="1096E57F" w14:textId="3E44B310" w:rsidR="009F1487" w:rsidRPr="009F1487" w:rsidRDefault="009F1487" w:rsidP="009F1487">
      <w:pPr>
        <w:spacing w:after="0" w:line="240" w:lineRule="auto"/>
        <w:ind w:left="-567" w:right="-851"/>
        <w:jc w:val="center"/>
        <w:rPr>
          <w:rFonts w:cs="Calibri"/>
          <w:b/>
          <w:bCs/>
          <w:sz w:val="24"/>
          <w:szCs w:val="24"/>
          <w:lang w:val="ru-RU"/>
        </w:rPr>
      </w:pPr>
      <w:r w:rsidRPr="009F1487">
        <w:rPr>
          <w:rFonts w:cs="Calibri"/>
          <w:b/>
          <w:bCs/>
          <w:sz w:val="24"/>
          <w:szCs w:val="24"/>
          <w:lang w:val="ru-RU"/>
        </w:rPr>
        <w:t>Юридическое основание приёма средств:</w:t>
      </w:r>
    </w:p>
    <w:p w14:paraId="384FDA81" w14:textId="4B5AE76C" w:rsidR="00675EFF" w:rsidRDefault="00D950D6" w:rsidP="009F1487">
      <w:pPr>
        <w:spacing w:after="0" w:line="240" w:lineRule="auto"/>
        <w:ind w:left="-567" w:right="-851"/>
        <w:jc w:val="both"/>
        <w:rPr>
          <w:rFonts w:cs="Calibri"/>
          <w:sz w:val="20"/>
          <w:szCs w:val="20"/>
          <w:lang w:val="ru-RU"/>
        </w:rPr>
      </w:pPr>
      <w:r w:rsidRPr="009F1487">
        <w:rPr>
          <w:rFonts w:cs="Calibri"/>
          <w:sz w:val="20"/>
          <w:szCs w:val="20"/>
          <w:lang w:val="ru-RU"/>
        </w:rPr>
        <w:t>Перечисление производится Покупателем в пользу</w:t>
      </w:r>
      <w:r>
        <w:rPr>
          <w:rFonts w:cs="Calibri"/>
          <w:sz w:val="20"/>
          <w:szCs w:val="20"/>
          <w:lang w:val="ru-RU"/>
        </w:rPr>
        <w:t xml:space="preserve"> </w:t>
      </w:r>
      <w:r w:rsidR="00D93320" w:rsidRPr="00D93320">
        <w:rPr>
          <w:rFonts w:cs="Calibri"/>
          <w:sz w:val="20"/>
          <w:szCs w:val="20"/>
          <w:lang w:val="ru-RU"/>
        </w:rPr>
        <w:t xml:space="preserve">{{ </w:t>
      </w:r>
      <w:r w:rsidR="00D93320" w:rsidRPr="00D93320">
        <w:rPr>
          <w:rFonts w:cs="Calibri"/>
          <w:sz w:val="20"/>
          <w:szCs w:val="20"/>
        </w:rPr>
        <w:t>var</w:t>
      </w:r>
      <w:r w:rsidR="00D93320" w:rsidRPr="00D93320">
        <w:rPr>
          <w:rFonts w:cs="Calibri"/>
          <w:sz w:val="20"/>
          <w:szCs w:val="20"/>
          <w:lang w:val="ru-RU"/>
        </w:rPr>
        <w:t>1 }}</w:t>
      </w:r>
      <w:r w:rsidRPr="009F1487">
        <w:rPr>
          <w:rFonts w:cs="Calibri"/>
          <w:sz w:val="20"/>
          <w:szCs w:val="20"/>
          <w:lang w:val="ru-RU"/>
        </w:rPr>
        <w:t>. на основании Договора №</w:t>
      </w:r>
      <w:r w:rsidR="00520286" w:rsidRPr="00520286">
        <w:rPr>
          <w:rFonts w:cs="Calibri"/>
          <w:sz w:val="20"/>
          <w:szCs w:val="20"/>
          <w:lang w:val="ru-RU"/>
        </w:rPr>
        <w:t xml:space="preserve"> </w:t>
      </w:r>
      <w:r w:rsidR="0076112E" w:rsidRPr="0076112E">
        <w:rPr>
          <w:rFonts w:cs="Calibri"/>
          <w:sz w:val="20"/>
          <w:szCs w:val="20"/>
          <w:lang w:val="ru-RU"/>
        </w:rPr>
        <w:t xml:space="preserve">{{ </w:t>
      </w:r>
      <w:r w:rsidR="0076112E" w:rsidRPr="0076112E">
        <w:rPr>
          <w:rFonts w:cs="Calibri"/>
          <w:sz w:val="20"/>
          <w:szCs w:val="20"/>
        </w:rPr>
        <w:t>var</w:t>
      </w:r>
      <w:r w:rsidR="0076112E" w:rsidRPr="0076112E">
        <w:rPr>
          <w:rFonts w:cs="Calibri"/>
          <w:sz w:val="20"/>
          <w:szCs w:val="20"/>
          <w:lang w:val="ru-RU"/>
        </w:rPr>
        <w:t>11 }}</w:t>
      </w:r>
      <w:r w:rsidR="0076112E">
        <w:rPr>
          <w:rFonts w:cs="Calibri"/>
          <w:sz w:val="20"/>
          <w:szCs w:val="20"/>
          <w:lang w:val="ru-RU"/>
        </w:rPr>
        <w:t xml:space="preserve"> </w:t>
      </w:r>
      <w:r w:rsidRPr="009F1487">
        <w:rPr>
          <w:rFonts w:cs="Calibri"/>
          <w:sz w:val="20"/>
          <w:szCs w:val="20"/>
          <w:lang w:val="ru-RU"/>
        </w:rPr>
        <w:t xml:space="preserve">от </w:t>
      </w:r>
      <w:r w:rsidR="0076112E" w:rsidRPr="0076112E">
        <w:rPr>
          <w:rFonts w:cs="Calibri"/>
          <w:sz w:val="20"/>
          <w:szCs w:val="20"/>
          <w:lang w:val="ru-RU"/>
        </w:rPr>
        <w:t xml:space="preserve">{{ </w:t>
      </w:r>
      <w:r w:rsidR="0076112E" w:rsidRPr="0076112E">
        <w:rPr>
          <w:rFonts w:cs="Calibri"/>
          <w:sz w:val="20"/>
          <w:szCs w:val="20"/>
        </w:rPr>
        <w:t>var</w:t>
      </w:r>
      <w:r w:rsidR="0076112E" w:rsidRPr="0076112E">
        <w:rPr>
          <w:rFonts w:cs="Calibri"/>
          <w:sz w:val="20"/>
          <w:szCs w:val="20"/>
          <w:lang w:val="ru-RU"/>
        </w:rPr>
        <w:t>12 }}</w:t>
      </w:r>
      <w:r w:rsidR="0076112E">
        <w:rPr>
          <w:rFonts w:cs="Calibri"/>
          <w:sz w:val="20"/>
          <w:szCs w:val="20"/>
          <w:lang w:val="ru-RU"/>
        </w:rPr>
        <w:t xml:space="preserve"> </w:t>
      </w:r>
      <w:r w:rsidRPr="009F1487">
        <w:rPr>
          <w:rFonts w:cs="Calibri"/>
          <w:sz w:val="20"/>
          <w:szCs w:val="20"/>
          <w:lang w:val="ru-RU"/>
        </w:rPr>
        <w:t>и в силу полномочий уполномоченного лица (агента/брокера), действующего по доверенности Исполнителя. Платёж, перечисленный на реквизиты указанного уполномоченного лица, считается надлежащим исполнением обязательств Покупателя перед Исполнителем (п.2.2 Договора). Правовые основания: ГК РФ ст.182, ст.185, ст.312</w:t>
      </w:r>
    </w:p>
    <w:p w14:paraId="6489EDA6" w14:textId="77777777" w:rsidR="005F152A" w:rsidRPr="009F1487" w:rsidRDefault="005F152A" w:rsidP="009F1487">
      <w:pPr>
        <w:spacing w:after="0" w:line="240" w:lineRule="auto"/>
        <w:ind w:left="-567" w:right="-851"/>
        <w:jc w:val="both"/>
        <w:rPr>
          <w:rFonts w:cs="Calibri"/>
          <w:sz w:val="20"/>
          <w:szCs w:val="20"/>
          <w:lang w:val="ru-RU"/>
        </w:rPr>
      </w:pPr>
    </w:p>
    <w:tbl>
      <w:tblPr>
        <w:tblW w:w="10773" w:type="dxa"/>
        <w:tblInd w:w="-51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1095"/>
        <w:gridCol w:w="5507"/>
        <w:gridCol w:w="790"/>
        <w:gridCol w:w="748"/>
        <w:gridCol w:w="1279"/>
        <w:gridCol w:w="1354"/>
      </w:tblGrid>
      <w:tr w:rsidR="00675EFF" w:rsidRPr="009402CE" w14:paraId="5AE6467D" w14:textId="77777777" w:rsidTr="009F1487">
        <w:trPr>
          <w:trHeight w:val="400"/>
        </w:trPr>
        <w:tc>
          <w:tcPr>
            <w:tcW w:w="1095" w:type="dxa"/>
            <w:vAlign w:val="center"/>
          </w:tcPr>
          <w:p w14:paraId="6A7E66D8" w14:textId="77777777" w:rsidR="00675EFF" w:rsidRPr="009402CE" w:rsidRDefault="00675EFF" w:rsidP="0048673D">
            <w:pPr>
              <w:spacing w:after="0" w:line="240" w:lineRule="auto"/>
              <w:ind w:left="113" w:right="113"/>
              <w:jc w:val="center"/>
              <w:rPr>
                <w:rFonts w:cs="Calibri"/>
                <w:sz w:val="24"/>
                <w:szCs w:val="24"/>
                <w:lang w:val="ru-RU"/>
              </w:rPr>
            </w:pPr>
            <w:r w:rsidRPr="009402CE">
              <w:rPr>
                <w:rFonts w:cs="Calibri"/>
                <w:b/>
                <w:bCs/>
                <w:sz w:val="24"/>
                <w:szCs w:val="24"/>
                <w:lang w:val="ru-RU"/>
              </w:rPr>
              <w:t>№</w:t>
            </w:r>
          </w:p>
        </w:tc>
        <w:tc>
          <w:tcPr>
            <w:tcW w:w="5507" w:type="dxa"/>
            <w:vAlign w:val="center"/>
          </w:tcPr>
          <w:p w14:paraId="0E3C6076" w14:textId="77777777" w:rsidR="00675EFF" w:rsidRPr="009402CE" w:rsidRDefault="00675EFF" w:rsidP="0048673D">
            <w:pPr>
              <w:spacing w:after="0" w:line="240" w:lineRule="auto"/>
              <w:ind w:left="113" w:right="113"/>
              <w:jc w:val="center"/>
              <w:rPr>
                <w:rFonts w:cs="Calibri"/>
                <w:sz w:val="24"/>
                <w:szCs w:val="24"/>
                <w:lang w:val="ru-RU"/>
              </w:rPr>
            </w:pPr>
            <w:r w:rsidRPr="009402CE">
              <w:rPr>
                <w:rFonts w:cs="Calibri"/>
                <w:b/>
                <w:bCs/>
                <w:sz w:val="24"/>
                <w:szCs w:val="24"/>
                <w:lang w:val="ru-RU"/>
              </w:rPr>
              <w:t>Наименование работ, услуг</w:t>
            </w:r>
          </w:p>
        </w:tc>
        <w:tc>
          <w:tcPr>
            <w:tcW w:w="790" w:type="dxa"/>
            <w:vAlign w:val="center"/>
          </w:tcPr>
          <w:p w14:paraId="3D4D493D" w14:textId="77777777" w:rsidR="00675EFF" w:rsidRPr="009402CE" w:rsidRDefault="00675EFF" w:rsidP="0048673D">
            <w:pPr>
              <w:spacing w:after="0" w:line="240" w:lineRule="auto"/>
              <w:ind w:left="113" w:right="113"/>
              <w:jc w:val="center"/>
              <w:rPr>
                <w:rFonts w:cs="Calibri"/>
                <w:sz w:val="24"/>
                <w:szCs w:val="24"/>
                <w:lang w:val="ru-RU"/>
              </w:rPr>
            </w:pPr>
            <w:r w:rsidRPr="009402CE">
              <w:rPr>
                <w:rFonts w:cs="Calibri"/>
                <w:b/>
                <w:bCs/>
                <w:sz w:val="24"/>
                <w:szCs w:val="24"/>
                <w:lang w:val="ru-RU"/>
              </w:rPr>
              <w:t>Кол-вo</w:t>
            </w:r>
          </w:p>
        </w:tc>
        <w:tc>
          <w:tcPr>
            <w:tcW w:w="748" w:type="dxa"/>
            <w:vAlign w:val="center"/>
          </w:tcPr>
          <w:p w14:paraId="58FF6FBE" w14:textId="77777777" w:rsidR="00675EFF" w:rsidRPr="009402CE" w:rsidRDefault="00675EFF" w:rsidP="0048673D">
            <w:pPr>
              <w:spacing w:after="0" w:line="240" w:lineRule="auto"/>
              <w:ind w:left="113" w:right="113"/>
              <w:jc w:val="center"/>
              <w:rPr>
                <w:rFonts w:cs="Calibri"/>
                <w:sz w:val="24"/>
                <w:szCs w:val="24"/>
                <w:lang w:val="ru-RU"/>
              </w:rPr>
            </w:pPr>
            <w:r w:rsidRPr="009402CE">
              <w:rPr>
                <w:rFonts w:cs="Calibri"/>
                <w:b/>
                <w:bCs/>
                <w:sz w:val="24"/>
                <w:szCs w:val="24"/>
                <w:lang w:val="ru-RU"/>
              </w:rPr>
              <w:t>Ед</w:t>
            </w:r>
          </w:p>
        </w:tc>
        <w:tc>
          <w:tcPr>
            <w:tcW w:w="1279" w:type="dxa"/>
            <w:vAlign w:val="center"/>
          </w:tcPr>
          <w:p w14:paraId="5A6EA9E8" w14:textId="77777777" w:rsidR="00675EFF" w:rsidRPr="009402CE" w:rsidRDefault="00675EFF" w:rsidP="0048673D">
            <w:pPr>
              <w:spacing w:after="0" w:line="240" w:lineRule="auto"/>
              <w:ind w:left="113" w:right="113"/>
              <w:jc w:val="center"/>
              <w:rPr>
                <w:rFonts w:cs="Calibri"/>
                <w:sz w:val="24"/>
                <w:szCs w:val="24"/>
                <w:lang w:val="ru-RU"/>
              </w:rPr>
            </w:pPr>
            <w:r w:rsidRPr="009402CE">
              <w:rPr>
                <w:rFonts w:cs="Calibri"/>
                <w:b/>
                <w:bCs/>
                <w:sz w:val="24"/>
                <w:szCs w:val="24"/>
                <w:lang w:val="ru-RU"/>
              </w:rPr>
              <w:t>Цена</w:t>
            </w:r>
          </w:p>
        </w:tc>
        <w:tc>
          <w:tcPr>
            <w:tcW w:w="1354" w:type="dxa"/>
            <w:vAlign w:val="center"/>
          </w:tcPr>
          <w:p w14:paraId="627919F9" w14:textId="77777777" w:rsidR="00675EFF" w:rsidRPr="009402CE" w:rsidRDefault="00675EFF" w:rsidP="0048673D">
            <w:pPr>
              <w:spacing w:after="0" w:line="240" w:lineRule="auto"/>
              <w:ind w:left="113" w:right="113"/>
              <w:jc w:val="center"/>
              <w:rPr>
                <w:rFonts w:cs="Calibri"/>
                <w:sz w:val="24"/>
                <w:szCs w:val="24"/>
                <w:lang w:val="ru-RU"/>
              </w:rPr>
            </w:pPr>
            <w:r w:rsidRPr="009402CE">
              <w:rPr>
                <w:rFonts w:cs="Calibri"/>
                <w:b/>
                <w:bCs/>
                <w:sz w:val="24"/>
                <w:szCs w:val="24"/>
                <w:lang w:val="ru-RU"/>
              </w:rPr>
              <w:t>Сумма</w:t>
            </w:r>
          </w:p>
        </w:tc>
      </w:tr>
      <w:tr w:rsidR="00675EFF" w:rsidRPr="000A014E" w14:paraId="42831526" w14:textId="77777777" w:rsidTr="009F1487">
        <w:trPr>
          <w:trHeight w:val="768"/>
        </w:trPr>
        <w:tc>
          <w:tcPr>
            <w:tcW w:w="1095" w:type="dxa"/>
          </w:tcPr>
          <w:p w14:paraId="4F2B0BDE" w14:textId="77777777" w:rsidR="00675EFF" w:rsidRPr="009402CE" w:rsidRDefault="00AF689D" w:rsidP="0048673D">
            <w:pPr>
              <w:spacing w:after="0" w:line="240" w:lineRule="auto"/>
              <w:ind w:left="113" w:right="113"/>
              <w:jc w:val="center"/>
              <w:rPr>
                <w:rFonts w:cs="Calibri"/>
                <w:sz w:val="20"/>
                <w:szCs w:val="20"/>
                <w:lang w:val="ru-RU"/>
              </w:rPr>
            </w:pPr>
            <w:r w:rsidRPr="009402CE">
              <w:rPr>
                <w:rFonts w:cs="Calibri"/>
                <w:sz w:val="20"/>
                <w:szCs w:val="20"/>
                <w:lang w:val="ru-RU"/>
              </w:rPr>
              <w:t>1</w:t>
            </w:r>
          </w:p>
        </w:tc>
        <w:tc>
          <w:tcPr>
            <w:tcW w:w="5507" w:type="dxa"/>
          </w:tcPr>
          <w:p w14:paraId="4173110D" w14:textId="529AE4E6" w:rsidR="00675EFF" w:rsidRPr="00D90B47" w:rsidRDefault="00E63F72" w:rsidP="0048673D">
            <w:pPr>
              <w:spacing w:after="0" w:line="240" w:lineRule="auto"/>
              <w:ind w:left="113" w:right="113"/>
              <w:rPr>
                <w:rFonts w:cs="Calibri"/>
                <w:sz w:val="20"/>
                <w:szCs w:val="20"/>
                <w:lang w:val="ru-RU"/>
              </w:rPr>
            </w:pPr>
            <w:r w:rsidRPr="00E63F72">
              <w:rPr>
                <w:rFonts w:cs="Calibri"/>
                <w:sz w:val="20"/>
                <w:szCs w:val="20"/>
                <w:lang w:val="ru-RU"/>
              </w:rPr>
              <w:t>Возмещение расходов, связанных с организацией ввоза и документальным сопровождением</w:t>
            </w:r>
            <w:r>
              <w:rPr>
                <w:rFonts w:cs="Calibri"/>
                <w:sz w:val="20"/>
                <w:szCs w:val="20"/>
                <w:lang w:val="ru-RU"/>
              </w:rPr>
              <w:t>.</w:t>
            </w:r>
            <w:r w:rsidR="00520286" w:rsidRPr="00520286">
              <w:rPr>
                <w:rFonts w:cs="Calibri"/>
                <w:sz w:val="20"/>
                <w:szCs w:val="20"/>
                <w:lang w:val="ru-RU"/>
              </w:rPr>
              <w:t xml:space="preserve"> </w:t>
            </w:r>
            <w:r w:rsidR="00D950D6" w:rsidRPr="00D950D6">
              <w:rPr>
                <w:rFonts w:cs="Calibri"/>
                <w:sz w:val="20"/>
                <w:szCs w:val="20"/>
                <w:lang w:val="ru-RU"/>
              </w:rPr>
              <w:t>Договор №</w:t>
            </w:r>
            <w:r w:rsidR="00520286" w:rsidRPr="00520286">
              <w:rPr>
                <w:rFonts w:cs="Calibri"/>
                <w:sz w:val="20"/>
                <w:szCs w:val="20"/>
                <w:lang w:val="ru-RU"/>
              </w:rPr>
              <w:t xml:space="preserve"> </w:t>
            </w:r>
            <w:r w:rsidR="00841F71" w:rsidRPr="00841F71">
              <w:rPr>
                <w:rFonts w:cs="Calibri"/>
                <w:sz w:val="20"/>
                <w:szCs w:val="20"/>
              </w:rPr>
              <w:t>{{ var11 }}</w:t>
            </w:r>
            <w:r w:rsidR="00841F71">
              <w:rPr>
                <w:rFonts w:cs="Calibri"/>
                <w:sz w:val="20"/>
                <w:szCs w:val="20"/>
                <w:lang w:val="ru-RU"/>
              </w:rPr>
              <w:t xml:space="preserve"> </w:t>
            </w:r>
            <w:r w:rsidR="00D950D6" w:rsidRPr="00D950D6">
              <w:rPr>
                <w:rFonts w:cs="Calibri"/>
                <w:sz w:val="20"/>
                <w:szCs w:val="20"/>
                <w:lang w:val="ru-RU"/>
              </w:rPr>
              <w:t xml:space="preserve">от </w:t>
            </w:r>
            <w:r w:rsidR="00841F71" w:rsidRPr="00841F71">
              <w:rPr>
                <w:rFonts w:cs="Calibri"/>
                <w:sz w:val="20"/>
                <w:szCs w:val="20"/>
              </w:rPr>
              <w:t>{{ var12 }}</w:t>
            </w:r>
            <w:r w:rsidR="00841F71">
              <w:rPr>
                <w:rFonts w:cs="Calibri"/>
                <w:sz w:val="20"/>
                <w:szCs w:val="20"/>
                <w:lang w:val="ru-RU"/>
              </w:rPr>
              <w:t xml:space="preserve"> </w:t>
            </w:r>
            <w:r w:rsidR="00D950D6" w:rsidRPr="00D950D6">
              <w:rPr>
                <w:rFonts w:cs="Calibri"/>
                <w:sz w:val="20"/>
                <w:szCs w:val="20"/>
                <w:lang w:val="ru-RU"/>
              </w:rPr>
              <w:t>. Счёт №</w:t>
            </w:r>
            <w:r w:rsidR="00520286" w:rsidRPr="00520286">
              <w:rPr>
                <w:rFonts w:cs="Calibri"/>
                <w:sz w:val="20"/>
                <w:szCs w:val="20"/>
                <w:lang w:val="ru-RU"/>
              </w:rPr>
              <w:t xml:space="preserve"> </w:t>
            </w:r>
            <w:r w:rsidR="006B5858" w:rsidRPr="006B5858">
              <w:rPr>
                <w:rFonts w:cs="Calibri"/>
                <w:sz w:val="20"/>
                <w:szCs w:val="20"/>
              </w:rPr>
              <w:t>{{ var8 }}</w:t>
            </w:r>
            <w:r w:rsidR="006B5858">
              <w:rPr>
                <w:rFonts w:cs="Calibri"/>
                <w:sz w:val="20"/>
                <w:szCs w:val="20"/>
                <w:lang w:val="ru-RU"/>
              </w:rPr>
              <w:t xml:space="preserve"> </w:t>
            </w:r>
            <w:r w:rsidR="00D950D6" w:rsidRPr="00D950D6">
              <w:rPr>
                <w:rFonts w:cs="Calibri"/>
                <w:sz w:val="20"/>
                <w:szCs w:val="20"/>
                <w:lang w:val="ru-RU"/>
              </w:rPr>
              <w:t xml:space="preserve">от </w:t>
            </w:r>
            <w:r w:rsidR="00024A20" w:rsidRPr="00024A20">
              <w:rPr>
                <w:rFonts w:cs="Calibri"/>
                <w:sz w:val="20"/>
                <w:szCs w:val="20"/>
              </w:rPr>
              <w:t>{{ var9 }}</w:t>
            </w:r>
          </w:p>
        </w:tc>
        <w:tc>
          <w:tcPr>
            <w:tcW w:w="790" w:type="dxa"/>
          </w:tcPr>
          <w:p w14:paraId="7661EB8C" w14:textId="024A2FD8" w:rsidR="00675EFF" w:rsidRPr="009402CE" w:rsidRDefault="000A014E" w:rsidP="0048673D">
            <w:pPr>
              <w:spacing w:after="0" w:line="240" w:lineRule="auto"/>
              <w:ind w:left="113" w:right="113"/>
              <w:jc w:val="center"/>
              <w:rPr>
                <w:rFonts w:cs="Calibri"/>
                <w:sz w:val="20"/>
                <w:szCs w:val="20"/>
                <w:lang w:val="ru-R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1</w:t>
            </w:r>
          </w:p>
        </w:tc>
        <w:tc>
          <w:tcPr>
            <w:tcW w:w="748" w:type="dxa"/>
          </w:tcPr>
          <w:p w14:paraId="2596532C" w14:textId="4BF9F5BF" w:rsidR="00675EFF" w:rsidRPr="009402CE" w:rsidRDefault="000A014E" w:rsidP="0048673D">
            <w:pPr>
              <w:spacing w:after="0" w:line="240" w:lineRule="auto"/>
              <w:ind w:left="113" w:right="113"/>
              <w:jc w:val="center"/>
              <w:rPr>
                <w:rFonts w:cs="Calibri"/>
                <w:sz w:val="20"/>
                <w:szCs w:val="20"/>
                <w:lang w:val="ru-R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шт</w:t>
            </w:r>
          </w:p>
        </w:tc>
        <w:tc>
          <w:tcPr>
            <w:tcW w:w="1279" w:type="dxa"/>
          </w:tcPr>
          <w:p w14:paraId="13017576" w14:textId="3260D91C" w:rsidR="00675EFF" w:rsidRPr="009402CE" w:rsidRDefault="0076112E" w:rsidP="0048673D">
            <w:pPr>
              <w:spacing w:after="0" w:line="240" w:lineRule="auto"/>
              <w:ind w:left="113" w:right="113"/>
              <w:jc w:val="center"/>
              <w:rPr>
                <w:rFonts w:cs="Calibri"/>
                <w:sz w:val="20"/>
                <w:szCs w:val="20"/>
                <w:lang w:val="ru-RU"/>
              </w:rPr>
            </w:pPr>
            <w:r w:rsidRPr="0076112E">
              <w:rPr>
                <w:rFonts w:cs="Calibri"/>
                <w:sz w:val="20"/>
                <w:szCs w:val="20"/>
              </w:rPr>
              <w:t>{{ var1</w:t>
            </w:r>
            <w:r w:rsidR="00923201">
              <w:rPr>
                <w:rFonts w:cs="Calibri"/>
                <w:sz w:val="20"/>
                <w:szCs w:val="20"/>
                <w:lang w:val="ru-RU"/>
              </w:rPr>
              <w:t>3</w:t>
            </w:r>
            <w:r w:rsidRPr="0076112E">
              <w:rPr>
                <w:rFonts w:cs="Calibri"/>
                <w:sz w:val="20"/>
                <w:szCs w:val="20"/>
              </w:rPr>
              <w:t xml:space="preserve"> }}</w:t>
            </w:r>
            <w:r>
              <w:rPr>
                <w:rFonts w:cs="Calibri"/>
                <w:sz w:val="20"/>
                <w:szCs w:val="20"/>
                <w:lang w:val="ru-RU"/>
              </w:rPr>
              <w:t xml:space="preserve"> </w:t>
            </w:r>
            <w:r w:rsidR="000A014E" w:rsidRPr="000A014E">
              <w:rPr>
                <w:rFonts w:cs="Calibri"/>
                <w:sz w:val="20"/>
                <w:szCs w:val="20"/>
                <w:lang w:val="ru-RU"/>
              </w:rPr>
              <w:t>,00</w:t>
            </w:r>
          </w:p>
        </w:tc>
        <w:tc>
          <w:tcPr>
            <w:tcW w:w="1354" w:type="dxa"/>
          </w:tcPr>
          <w:p w14:paraId="3A03E55E" w14:textId="6D0C8459" w:rsidR="00675EFF" w:rsidRPr="009402CE" w:rsidRDefault="0076112E" w:rsidP="0048673D">
            <w:pPr>
              <w:spacing w:after="0" w:line="240" w:lineRule="auto"/>
              <w:ind w:left="113" w:right="113"/>
              <w:jc w:val="center"/>
              <w:rPr>
                <w:rFonts w:cs="Calibri"/>
                <w:sz w:val="20"/>
                <w:szCs w:val="20"/>
                <w:lang w:val="ru-RU"/>
              </w:rPr>
            </w:pPr>
            <w:r w:rsidRPr="0076112E">
              <w:rPr>
                <w:rFonts w:cs="Calibri"/>
                <w:sz w:val="20"/>
                <w:szCs w:val="20"/>
              </w:rPr>
              <w:t>{{ var1</w:t>
            </w:r>
            <w:r w:rsidR="00923201">
              <w:rPr>
                <w:rFonts w:cs="Calibri"/>
                <w:sz w:val="20"/>
                <w:szCs w:val="20"/>
                <w:lang w:val="ru-RU"/>
              </w:rPr>
              <w:t>3</w:t>
            </w:r>
            <w:r w:rsidRPr="0076112E">
              <w:rPr>
                <w:rFonts w:cs="Calibri"/>
                <w:sz w:val="20"/>
                <w:szCs w:val="20"/>
              </w:rPr>
              <w:t xml:space="preserve"> }}</w:t>
            </w:r>
            <w:r>
              <w:rPr>
                <w:rFonts w:cs="Calibri"/>
                <w:sz w:val="20"/>
                <w:szCs w:val="20"/>
                <w:lang w:val="ru-RU"/>
              </w:rPr>
              <w:t xml:space="preserve"> </w:t>
            </w:r>
            <w:r w:rsidR="000A014E" w:rsidRPr="000A014E">
              <w:rPr>
                <w:rFonts w:cs="Calibri"/>
                <w:sz w:val="20"/>
                <w:szCs w:val="20"/>
                <w:lang w:val="ru-RU"/>
              </w:rPr>
              <w:t>,00</w:t>
            </w:r>
          </w:p>
        </w:tc>
      </w:tr>
    </w:tbl>
    <w:p w14:paraId="39CF3004" w14:textId="77777777" w:rsidR="00675EFF" w:rsidRPr="009402CE" w:rsidRDefault="00675EFF" w:rsidP="00675EFF">
      <w:pPr>
        <w:spacing w:after="0" w:line="240" w:lineRule="auto"/>
        <w:rPr>
          <w:rFonts w:cs="Calibri"/>
          <w:sz w:val="24"/>
          <w:szCs w:val="24"/>
          <w:lang w:val="ru-RU"/>
        </w:rPr>
      </w:pPr>
    </w:p>
    <w:tbl>
      <w:tblPr>
        <w:tblW w:w="10773" w:type="dxa"/>
        <w:tblInd w:w="-517" w:type="dxa"/>
        <w:tblCellMar>
          <w:left w:w="50" w:type="dxa"/>
          <w:bottom w:w="10" w:type="dxa"/>
          <w:right w:w="50" w:type="dxa"/>
        </w:tblCellMar>
        <w:tblLook w:val="04A0" w:firstRow="1" w:lastRow="0" w:firstColumn="1" w:lastColumn="0" w:noHBand="0" w:noVBand="1"/>
      </w:tblPr>
      <w:tblGrid>
        <w:gridCol w:w="6096"/>
        <w:gridCol w:w="1938"/>
        <w:gridCol w:w="2739"/>
      </w:tblGrid>
      <w:tr w:rsidR="001549FD" w:rsidRPr="009402CE" w14:paraId="6E831BF2" w14:textId="77777777" w:rsidTr="009F1487">
        <w:trPr>
          <w:trHeight w:val="200"/>
        </w:trPr>
        <w:tc>
          <w:tcPr>
            <w:tcW w:w="6096" w:type="dxa"/>
            <w:vMerge w:val="restart"/>
          </w:tcPr>
          <w:p w14:paraId="5C71E1CB" w14:textId="13564166" w:rsidR="00FD00C4" w:rsidRPr="009F1487" w:rsidRDefault="00107C35" w:rsidP="00107C35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  <w:lang w:val="ru-RU"/>
              </w:rPr>
            </w:pPr>
            <w:r w:rsidRPr="009F1487">
              <w:rPr>
                <w:rFonts w:cs="Calibri"/>
                <w:b/>
                <w:bCs/>
                <w:sz w:val="24"/>
                <w:szCs w:val="24"/>
                <w:lang w:val="ru-RU"/>
              </w:rPr>
              <w:t>РЕКОМЕНДУЕМОЕ НАЗНАЧЕНИЕ ПЛАТЕЖА (копировать ровно в поле "назначение платежа"):</w:t>
            </w:r>
          </w:p>
        </w:tc>
        <w:tc>
          <w:tcPr>
            <w:tcW w:w="1938" w:type="dxa"/>
            <w:tcBorders>
              <w:left w:val="nil"/>
            </w:tcBorders>
          </w:tcPr>
          <w:p w14:paraId="0271FA9E" w14:textId="77777777" w:rsidR="001549FD" w:rsidRPr="0048673D" w:rsidRDefault="001549FD" w:rsidP="00271CAF">
            <w:pPr>
              <w:spacing w:after="0" w:line="240" w:lineRule="auto"/>
              <w:jc w:val="right"/>
              <w:rPr>
                <w:rFonts w:cs="Calibri"/>
                <w:b/>
                <w:bCs/>
                <w:sz w:val="24"/>
                <w:szCs w:val="24"/>
                <w:lang w:val="ru-RU"/>
              </w:rPr>
            </w:pPr>
            <w:r w:rsidRPr="0048673D">
              <w:rPr>
                <w:rFonts w:cs="Calibri"/>
                <w:b/>
                <w:bCs/>
                <w:sz w:val="24"/>
                <w:szCs w:val="24"/>
                <w:lang w:val="ru-RU"/>
              </w:rPr>
              <w:t>Итого:</w:t>
            </w:r>
          </w:p>
        </w:tc>
        <w:tc>
          <w:tcPr>
            <w:tcW w:w="2739" w:type="dxa"/>
          </w:tcPr>
          <w:p w14:paraId="17F00882" w14:textId="2FC7B4AE" w:rsidR="001549FD" w:rsidRPr="0048673D" w:rsidRDefault="0076112E" w:rsidP="0048673D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  <w:lang w:val="ru-RU"/>
              </w:rPr>
            </w:pPr>
            <w:r w:rsidRPr="0076112E">
              <w:rPr>
                <w:rFonts w:cs="Calibri"/>
                <w:b/>
                <w:bCs/>
                <w:sz w:val="24"/>
                <w:szCs w:val="24"/>
              </w:rPr>
              <w:t>{{ var1</w:t>
            </w:r>
            <w:r w:rsidR="00923201">
              <w:rPr>
                <w:rFonts w:cs="Calibri"/>
                <w:b/>
                <w:bCs/>
                <w:sz w:val="24"/>
                <w:szCs w:val="24"/>
                <w:lang w:val="ru-RU"/>
              </w:rPr>
              <w:t>3</w:t>
            </w:r>
            <w:r w:rsidRPr="0076112E">
              <w:rPr>
                <w:rFonts w:cs="Calibri"/>
                <w:b/>
                <w:bCs/>
                <w:sz w:val="24"/>
                <w:szCs w:val="24"/>
              </w:rPr>
              <w:t xml:space="preserve"> }}</w:t>
            </w:r>
            <w:r>
              <w:rPr>
                <w:rFonts w:cs="Calibri"/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0A014E" w:rsidRPr="000A014E">
              <w:rPr>
                <w:rFonts w:cs="Calibri"/>
                <w:b/>
                <w:bCs/>
                <w:sz w:val="24"/>
                <w:szCs w:val="24"/>
                <w:lang w:val="ru-RU"/>
              </w:rPr>
              <w:t>,00</w:t>
            </w:r>
            <w:r w:rsidR="000A014E">
              <w:rPr>
                <w:rFonts w:cs="Calibri"/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1549FD" w:rsidRPr="0048673D">
              <w:rPr>
                <w:rFonts w:cs="Calibri"/>
                <w:b/>
                <w:bCs/>
                <w:sz w:val="24"/>
                <w:szCs w:val="24"/>
                <w:lang w:val="ru-RU"/>
              </w:rPr>
              <w:t>руб.</w:t>
            </w:r>
          </w:p>
        </w:tc>
      </w:tr>
      <w:tr w:rsidR="001549FD" w:rsidRPr="009402CE" w14:paraId="75B33B4E" w14:textId="77777777" w:rsidTr="009F1487">
        <w:trPr>
          <w:trHeight w:val="200"/>
        </w:trPr>
        <w:tc>
          <w:tcPr>
            <w:tcW w:w="6096" w:type="dxa"/>
            <w:vMerge/>
            <w:tcBorders>
              <w:bottom w:val="single" w:sz="4" w:space="0" w:color="auto"/>
            </w:tcBorders>
          </w:tcPr>
          <w:p w14:paraId="36D40003" w14:textId="2C866C48" w:rsidR="001549FD" w:rsidRPr="0048673D" w:rsidRDefault="001549FD" w:rsidP="001549FD">
            <w:pPr>
              <w:spacing w:after="0" w:line="240" w:lineRule="auto"/>
              <w:jc w:val="right"/>
              <w:rPr>
                <w:rFonts w:cs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938" w:type="dxa"/>
            <w:tcBorders>
              <w:left w:val="nil"/>
            </w:tcBorders>
          </w:tcPr>
          <w:p w14:paraId="3EF08761" w14:textId="77777777" w:rsidR="001549FD" w:rsidRPr="0048673D" w:rsidRDefault="001549FD" w:rsidP="00271CAF">
            <w:pPr>
              <w:spacing w:after="0" w:line="240" w:lineRule="auto"/>
              <w:jc w:val="right"/>
              <w:rPr>
                <w:rFonts w:cs="Calibri"/>
                <w:b/>
                <w:bCs/>
                <w:sz w:val="24"/>
                <w:szCs w:val="24"/>
                <w:lang w:val="ru-RU"/>
              </w:rPr>
            </w:pPr>
            <w:r w:rsidRPr="0048673D">
              <w:rPr>
                <w:rFonts w:cs="Calibri"/>
                <w:b/>
                <w:bCs/>
                <w:sz w:val="24"/>
                <w:szCs w:val="24"/>
                <w:lang w:val="ru-RU"/>
              </w:rPr>
              <w:t>В том числе НДС:</w:t>
            </w:r>
          </w:p>
        </w:tc>
        <w:tc>
          <w:tcPr>
            <w:tcW w:w="2739" w:type="dxa"/>
          </w:tcPr>
          <w:p w14:paraId="7E11388B" w14:textId="56EC366B" w:rsidR="001549FD" w:rsidRPr="0048673D" w:rsidRDefault="001549FD" w:rsidP="0048673D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  <w:lang w:val="ru-RU"/>
              </w:rPr>
            </w:pPr>
            <w:r w:rsidRPr="0048673D">
              <w:rPr>
                <w:rFonts w:cs="Calibri"/>
                <w:b/>
                <w:bCs/>
                <w:sz w:val="24"/>
                <w:szCs w:val="24"/>
                <w:lang w:val="ru-RU"/>
              </w:rPr>
              <w:t>НДС не облагается</w:t>
            </w:r>
          </w:p>
        </w:tc>
      </w:tr>
      <w:tr w:rsidR="001549FD" w:rsidRPr="00734771" w14:paraId="38D2BE5D" w14:textId="77777777" w:rsidTr="009F1487">
        <w:trPr>
          <w:trHeight w:val="1239"/>
        </w:trPr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727A1" w14:textId="75C0BFF8" w:rsidR="009F1487" w:rsidRPr="00734771" w:rsidRDefault="00AD6FD2" w:rsidP="00107C35">
            <w:pPr>
              <w:spacing w:after="0" w:line="240" w:lineRule="auto"/>
              <w:rPr>
                <w:rFonts w:cs="Calibri"/>
                <w:i/>
                <w:iCs/>
                <w:sz w:val="24"/>
                <w:szCs w:val="24"/>
              </w:rPr>
            </w:pPr>
            <w:r w:rsidRPr="00AD6FD2">
              <w:rPr>
                <w:rFonts w:cs="Calibri"/>
                <w:i/>
                <w:iCs/>
                <w:sz w:val="24"/>
                <w:szCs w:val="24"/>
                <w:lang w:val="ru-RU"/>
              </w:rPr>
              <w:t>Возмещение расходов, связанных с организацией ввоза и документальным сопровождением.</w:t>
            </w:r>
            <w:r w:rsidR="000A014E" w:rsidRPr="00A3471A">
              <w:rPr>
                <w:rFonts w:cs="Calibri"/>
                <w:i/>
                <w:iCs/>
                <w:sz w:val="24"/>
                <w:szCs w:val="24"/>
                <w:lang w:val="ru-RU"/>
              </w:rPr>
              <w:t xml:space="preserve"> </w:t>
            </w:r>
            <w:r w:rsidR="000A014E" w:rsidRPr="000A014E">
              <w:rPr>
                <w:rFonts w:cs="Calibri"/>
                <w:i/>
                <w:iCs/>
                <w:sz w:val="24"/>
                <w:szCs w:val="24"/>
                <w:lang w:val="ru-RU"/>
              </w:rPr>
              <w:t>Договор</w:t>
            </w:r>
            <w:r w:rsidR="000A014E" w:rsidRPr="00734771">
              <w:rPr>
                <w:rFonts w:cs="Calibri"/>
                <w:i/>
                <w:iCs/>
                <w:sz w:val="24"/>
                <w:szCs w:val="24"/>
              </w:rPr>
              <w:t xml:space="preserve"> №</w:t>
            </w:r>
            <w:r w:rsidR="00520286">
              <w:rPr>
                <w:rFonts w:cs="Calibri"/>
                <w:i/>
                <w:iCs/>
                <w:sz w:val="24"/>
                <w:szCs w:val="24"/>
              </w:rPr>
              <w:t xml:space="preserve"> </w:t>
            </w:r>
            <w:r w:rsidR="00841F71" w:rsidRPr="00841F71">
              <w:rPr>
                <w:rFonts w:cs="Calibri"/>
                <w:i/>
                <w:iCs/>
                <w:sz w:val="24"/>
                <w:szCs w:val="24"/>
              </w:rPr>
              <w:t>{{ var11 }}</w:t>
            </w:r>
            <w:r w:rsidR="00841F71">
              <w:rPr>
                <w:rFonts w:cs="Calibri"/>
                <w:i/>
                <w:iCs/>
                <w:sz w:val="24"/>
                <w:szCs w:val="24"/>
                <w:lang w:val="ru-RU"/>
              </w:rPr>
              <w:t xml:space="preserve"> </w:t>
            </w:r>
            <w:r w:rsidR="000A014E" w:rsidRPr="000A014E">
              <w:rPr>
                <w:rFonts w:cs="Calibri"/>
                <w:i/>
                <w:iCs/>
                <w:sz w:val="24"/>
                <w:szCs w:val="24"/>
                <w:lang w:val="ru-RU"/>
              </w:rPr>
              <w:t>от</w:t>
            </w:r>
            <w:r w:rsidR="000A014E" w:rsidRPr="00734771">
              <w:rPr>
                <w:rFonts w:cs="Calibri"/>
                <w:i/>
                <w:iCs/>
                <w:sz w:val="24"/>
                <w:szCs w:val="24"/>
              </w:rPr>
              <w:t xml:space="preserve"> </w:t>
            </w:r>
            <w:r w:rsidR="00841F71" w:rsidRPr="00841F71">
              <w:rPr>
                <w:rFonts w:cs="Calibri"/>
                <w:i/>
                <w:iCs/>
                <w:sz w:val="24"/>
                <w:szCs w:val="24"/>
              </w:rPr>
              <w:t>{{ var12 }}</w:t>
            </w:r>
            <w:r w:rsidR="00841F71">
              <w:rPr>
                <w:rFonts w:cs="Calibri"/>
                <w:i/>
                <w:iCs/>
                <w:sz w:val="24"/>
                <w:szCs w:val="24"/>
                <w:lang w:val="ru-RU"/>
              </w:rPr>
              <w:t xml:space="preserve"> </w:t>
            </w:r>
            <w:r w:rsidR="000A014E" w:rsidRPr="00734771">
              <w:rPr>
                <w:rFonts w:cs="Calibri"/>
                <w:i/>
                <w:iCs/>
                <w:sz w:val="24"/>
                <w:szCs w:val="24"/>
              </w:rPr>
              <w:t xml:space="preserve">. </w:t>
            </w:r>
            <w:r w:rsidR="000A014E" w:rsidRPr="000A014E">
              <w:rPr>
                <w:rFonts w:cs="Calibri"/>
                <w:i/>
                <w:iCs/>
                <w:sz w:val="24"/>
                <w:szCs w:val="24"/>
                <w:lang w:val="ru-RU"/>
              </w:rPr>
              <w:t>Счёт</w:t>
            </w:r>
            <w:r w:rsidR="000A014E" w:rsidRPr="00734771">
              <w:rPr>
                <w:rFonts w:cs="Calibri"/>
                <w:i/>
                <w:iCs/>
                <w:sz w:val="24"/>
                <w:szCs w:val="24"/>
              </w:rPr>
              <w:t xml:space="preserve"> №</w:t>
            </w:r>
            <w:r w:rsidR="00520286">
              <w:rPr>
                <w:rFonts w:cs="Calibri"/>
                <w:i/>
                <w:iCs/>
                <w:sz w:val="24"/>
                <w:szCs w:val="24"/>
              </w:rPr>
              <w:t xml:space="preserve"> </w:t>
            </w:r>
            <w:r w:rsidR="006B5858" w:rsidRPr="006B5858">
              <w:rPr>
                <w:rFonts w:cs="Calibri"/>
                <w:i/>
                <w:iCs/>
                <w:sz w:val="24"/>
                <w:szCs w:val="24"/>
              </w:rPr>
              <w:t>{{ var8 }}</w:t>
            </w:r>
            <w:r w:rsidR="006B5858">
              <w:rPr>
                <w:rFonts w:cs="Calibri"/>
                <w:i/>
                <w:iCs/>
                <w:sz w:val="24"/>
                <w:szCs w:val="24"/>
                <w:lang w:val="ru-RU"/>
              </w:rPr>
              <w:t xml:space="preserve"> </w:t>
            </w:r>
            <w:r w:rsidR="000A014E" w:rsidRPr="000A014E">
              <w:rPr>
                <w:rFonts w:cs="Calibri"/>
                <w:i/>
                <w:iCs/>
                <w:sz w:val="24"/>
                <w:szCs w:val="24"/>
                <w:lang w:val="ru-RU"/>
              </w:rPr>
              <w:t>от</w:t>
            </w:r>
            <w:r w:rsidR="000A014E" w:rsidRPr="00734771">
              <w:rPr>
                <w:rFonts w:cs="Calibri"/>
                <w:i/>
                <w:iCs/>
                <w:sz w:val="24"/>
                <w:szCs w:val="24"/>
              </w:rPr>
              <w:t xml:space="preserve"> </w:t>
            </w:r>
            <w:r w:rsidR="00024A20" w:rsidRPr="00024A20">
              <w:rPr>
                <w:rFonts w:cs="Calibri"/>
                <w:i/>
                <w:iCs/>
                <w:sz w:val="24"/>
                <w:szCs w:val="24"/>
              </w:rPr>
              <w:t>{{ var9 }}</w:t>
            </w:r>
          </w:p>
        </w:tc>
        <w:tc>
          <w:tcPr>
            <w:tcW w:w="1938" w:type="dxa"/>
            <w:tcBorders>
              <w:left w:val="single" w:sz="4" w:space="0" w:color="auto"/>
            </w:tcBorders>
          </w:tcPr>
          <w:p w14:paraId="4F5558A0" w14:textId="77777777" w:rsidR="001549FD" w:rsidRPr="0048673D" w:rsidRDefault="001549FD" w:rsidP="00271CAF">
            <w:pPr>
              <w:spacing w:after="0" w:line="240" w:lineRule="auto"/>
              <w:jc w:val="right"/>
              <w:rPr>
                <w:rFonts w:cs="Calibri"/>
                <w:b/>
                <w:bCs/>
                <w:sz w:val="24"/>
                <w:szCs w:val="24"/>
                <w:lang w:val="ru-RU"/>
              </w:rPr>
            </w:pPr>
            <w:r w:rsidRPr="0048673D">
              <w:rPr>
                <w:rFonts w:cs="Calibri"/>
                <w:b/>
                <w:bCs/>
                <w:sz w:val="24"/>
                <w:szCs w:val="24"/>
                <w:lang w:val="ru-RU"/>
              </w:rPr>
              <w:t>Всего к оплате:</w:t>
            </w:r>
          </w:p>
        </w:tc>
        <w:tc>
          <w:tcPr>
            <w:tcW w:w="2739" w:type="dxa"/>
          </w:tcPr>
          <w:p w14:paraId="5FB834E9" w14:textId="7D0EA88A" w:rsidR="001549FD" w:rsidRPr="0048673D" w:rsidRDefault="00F6191B" w:rsidP="0048673D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  <w:lang w:val="ru-RU"/>
              </w:rPr>
            </w:pPr>
            <w:r w:rsidRPr="00F6191B">
              <w:rPr>
                <w:rFonts w:cs="Calibri"/>
                <w:b/>
                <w:bCs/>
                <w:sz w:val="24"/>
                <w:szCs w:val="24"/>
              </w:rPr>
              <w:t>{{ var1</w:t>
            </w:r>
            <w:r w:rsidR="00923201">
              <w:rPr>
                <w:rFonts w:cs="Calibri"/>
                <w:b/>
                <w:bCs/>
                <w:sz w:val="24"/>
                <w:szCs w:val="24"/>
                <w:lang w:val="ru-RU"/>
              </w:rPr>
              <w:t>4</w:t>
            </w:r>
            <w:r w:rsidRPr="00F6191B">
              <w:rPr>
                <w:rFonts w:cs="Calibri"/>
                <w:b/>
                <w:bCs/>
                <w:sz w:val="24"/>
                <w:szCs w:val="24"/>
              </w:rPr>
              <w:t xml:space="preserve"> }}</w:t>
            </w:r>
          </w:p>
        </w:tc>
      </w:tr>
      <w:tr w:rsidR="009F1487" w:rsidRPr="00734771" w14:paraId="42AEBE9E" w14:textId="77777777" w:rsidTr="00A3471A">
        <w:trPr>
          <w:trHeight w:val="64"/>
        </w:trPr>
        <w:tc>
          <w:tcPr>
            <w:tcW w:w="6096" w:type="dxa"/>
            <w:tcBorders>
              <w:top w:val="single" w:sz="4" w:space="0" w:color="auto"/>
              <w:bottom w:val="double" w:sz="4" w:space="0" w:color="auto"/>
            </w:tcBorders>
          </w:tcPr>
          <w:p w14:paraId="24248A32" w14:textId="77777777" w:rsidR="009F1487" w:rsidRPr="009F1487" w:rsidRDefault="009F1487" w:rsidP="00107C35">
            <w:pPr>
              <w:spacing w:after="0" w:line="240" w:lineRule="auto"/>
              <w:rPr>
                <w:rFonts w:cs="Calibri"/>
                <w:i/>
                <w:iCs/>
                <w:sz w:val="24"/>
                <w:szCs w:val="24"/>
                <w:lang w:val="ru-RU"/>
              </w:rPr>
            </w:pPr>
          </w:p>
        </w:tc>
        <w:tc>
          <w:tcPr>
            <w:tcW w:w="1938" w:type="dxa"/>
            <w:tcBorders>
              <w:bottom w:val="double" w:sz="4" w:space="0" w:color="auto"/>
            </w:tcBorders>
          </w:tcPr>
          <w:p w14:paraId="28D66579" w14:textId="77777777" w:rsidR="009F1487" w:rsidRPr="0048673D" w:rsidRDefault="009F1487" w:rsidP="00271CAF">
            <w:pPr>
              <w:spacing w:after="0" w:line="240" w:lineRule="auto"/>
              <w:jc w:val="right"/>
              <w:rPr>
                <w:rFonts w:cs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739" w:type="dxa"/>
            <w:tcBorders>
              <w:bottom w:val="double" w:sz="4" w:space="0" w:color="auto"/>
            </w:tcBorders>
          </w:tcPr>
          <w:p w14:paraId="43FFAD78" w14:textId="77777777" w:rsidR="009F1487" w:rsidRPr="0048673D" w:rsidRDefault="009F1487" w:rsidP="0048673D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  <w:lang w:val="ru-RU"/>
              </w:rPr>
            </w:pPr>
          </w:p>
        </w:tc>
      </w:tr>
      <w:tr w:rsidR="00107C35" w:rsidRPr="008E4BDA" w14:paraId="772AE13A" w14:textId="77777777" w:rsidTr="009F1487">
        <w:trPr>
          <w:trHeight w:val="1310"/>
        </w:trPr>
        <w:tc>
          <w:tcPr>
            <w:tcW w:w="10773" w:type="dxa"/>
            <w:gridSpan w:val="3"/>
            <w:tcBorders>
              <w:top w:val="double" w:sz="4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6DF5574B" w14:textId="68494ECF" w:rsidR="0003368E" w:rsidRPr="009F1487" w:rsidRDefault="0003368E" w:rsidP="00EE224E">
            <w:pPr>
              <w:spacing w:after="0" w:line="240" w:lineRule="auto"/>
              <w:ind w:left="170" w:right="170"/>
              <w:jc w:val="both"/>
              <w:rPr>
                <w:rFonts w:cs="Calibri"/>
                <w:sz w:val="20"/>
                <w:szCs w:val="20"/>
                <w:lang w:val="ru-RU"/>
              </w:rPr>
            </w:pPr>
            <w:r w:rsidRPr="009F1487">
              <w:rPr>
                <w:rFonts w:cs="Calibri"/>
                <w:sz w:val="20"/>
                <w:szCs w:val="20"/>
                <w:lang w:val="ru-RU"/>
              </w:rPr>
              <w:t>Данный платёж осуществляется по договору и принимается уполномоченным лицом (агентом/брокером) на основании доверенности Исполнителя. По требованию банка предоставим: копию Договора №</w:t>
            </w:r>
            <w:r w:rsidR="00520286" w:rsidRPr="00520286">
              <w:rPr>
                <w:rFonts w:cs="Calibri"/>
                <w:sz w:val="20"/>
                <w:szCs w:val="20"/>
                <w:lang w:val="ru-RU"/>
              </w:rPr>
              <w:t xml:space="preserve"> </w:t>
            </w:r>
            <w:r w:rsidR="00841F71" w:rsidRPr="00841F71">
              <w:rPr>
                <w:rFonts w:cs="Calibri"/>
                <w:sz w:val="20"/>
                <w:szCs w:val="20"/>
                <w:lang w:val="ru-RU"/>
              </w:rPr>
              <w:t xml:space="preserve">{{ </w:t>
            </w:r>
            <w:r w:rsidR="00841F71" w:rsidRPr="00841F71">
              <w:rPr>
                <w:rFonts w:cs="Calibri"/>
                <w:sz w:val="20"/>
                <w:szCs w:val="20"/>
              </w:rPr>
              <w:t>var</w:t>
            </w:r>
            <w:r w:rsidR="00841F71" w:rsidRPr="00841F71">
              <w:rPr>
                <w:rFonts w:cs="Calibri"/>
                <w:sz w:val="20"/>
                <w:szCs w:val="20"/>
                <w:lang w:val="ru-RU"/>
              </w:rPr>
              <w:t>11 }}</w:t>
            </w:r>
            <w:r w:rsidR="00841F71">
              <w:rPr>
                <w:rFonts w:cs="Calibri"/>
                <w:sz w:val="20"/>
                <w:szCs w:val="20"/>
                <w:lang w:val="ru-RU"/>
              </w:rPr>
              <w:t xml:space="preserve"> </w:t>
            </w:r>
            <w:r w:rsidRPr="009F1487">
              <w:rPr>
                <w:rFonts w:cs="Calibri"/>
                <w:sz w:val="20"/>
                <w:szCs w:val="20"/>
                <w:lang w:val="ru-RU"/>
              </w:rPr>
              <w:t>от</w:t>
            </w:r>
            <w:r w:rsidR="00A60DA7">
              <w:rPr>
                <w:rFonts w:cs="Calibri"/>
                <w:sz w:val="20"/>
                <w:szCs w:val="20"/>
                <w:lang w:val="ru-RU"/>
              </w:rPr>
              <w:t xml:space="preserve"> </w:t>
            </w:r>
            <w:r w:rsidR="00841F71" w:rsidRPr="00841F71">
              <w:rPr>
                <w:rFonts w:cs="Calibri"/>
                <w:sz w:val="20"/>
                <w:szCs w:val="20"/>
                <w:lang w:val="ru-RU"/>
              </w:rPr>
              <w:t xml:space="preserve">{{ </w:t>
            </w:r>
            <w:r w:rsidR="00841F71" w:rsidRPr="00841F71">
              <w:rPr>
                <w:rFonts w:cs="Calibri"/>
                <w:sz w:val="20"/>
                <w:szCs w:val="20"/>
              </w:rPr>
              <w:t>var</w:t>
            </w:r>
            <w:r w:rsidR="00841F71" w:rsidRPr="00841F71">
              <w:rPr>
                <w:rFonts w:cs="Calibri"/>
                <w:sz w:val="20"/>
                <w:szCs w:val="20"/>
                <w:lang w:val="ru-RU"/>
              </w:rPr>
              <w:t>12 }}</w:t>
            </w:r>
            <w:r w:rsidR="00841F71">
              <w:rPr>
                <w:rFonts w:cs="Calibri"/>
                <w:sz w:val="20"/>
                <w:szCs w:val="20"/>
                <w:lang w:val="ru-RU"/>
              </w:rPr>
              <w:t xml:space="preserve"> </w:t>
            </w:r>
            <w:r w:rsidRPr="009F1487">
              <w:rPr>
                <w:rFonts w:cs="Calibri"/>
                <w:sz w:val="20"/>
                <w:szCs w:val="20"/>
                <w:lang w:val="ru-RU"/>
              </w:rPr>
              <w:t xml:space="preserve">, копию действующей доверенности, копию паспорта получателя и иные документы, запрашиваемые в соответствии с Федеральным законом №115-ФЗ. </w:t>
            </w:r>
          </w:p>
          <w:p w14:paraId="62732A4E" w14:textId="47259009" w:rsidR="0003368E" w:rsidRPr="009402CE" w:rsidRDefault="0003368E" w:rsidP="00EE224E">
            <w:pPr>
              <w:spacing w:after="0" w:line="240" w:lineRule="auto"/>
              <w:ind w:left="170" w:right="170"/>
              <w:jc w:val="both"/>
              <w:rPr>
                <w:rFonts w:cs="Calibri"/>
                <w:sz w:val="24"/>
                <w:szCs w:val="24"/>
                <w:lang w:val="ru-RU"/>
              </w:rPr>
            </w:pPr>
            <w:r w:rsidRPr="009F1487">
              <w:rPr>
                <w:rFonts w:cs="Calibri"/>
                <w:sz w:val="20"/>
                <w:szCs w:val="20"/>
                <w:lang w:val="ru-RU"/>
              </w:rPr>
              <w:t xml:space="preserve">Правовые основания: ГК РФ ст.182, ст.185. </w:t>
            </w:r>
          </w:p>
        </w:tc>
      </w:tr>
    </w:tbl>
    <w:p w14:paraId="4246651D" w14:textId="77777777" w:rsidR="00FD00C4" w:rsidRDefault="00FD00C4" w:rsidP="00675EFF">
      <w:pPr>
        <w:spacing w:after="0" w:line="240" w:lineRule="auto"/>
        <w:rPr>
          <w:rFonts w:cs="Calibri"/>
          <w:sz w:val="24"/>
          <w:szCs w:val="24"/>
          <w:lang w:val="ru-RU"/>
        </w:rPr>
      </w:pPr>
    </w:p>
    <w:p w14:paraId="4D5050C2" w14:textId="77777777" w:rsidR="009F1487" w:rsidRDefault="009F1487" w:rsidP="00675EFF">
      <w:pPr>
        <w:spacing w:after="0" w:line="240" w:lineRule="auto"/>
        <w:rPr>
          <w:rFonts w:cs="Calibri"/>
          <w:sz w:val="24"/>
          <w:szCs w:val="24"/>
          <w:lang w:val="ru-RU"/>
        </w:rPr>
      </w:pPr>
    </w:p>
    <w:p w14:paraId="0828BAED" w14:textId="77777777" w:rsidR="005F152A" w:rsidRDefault="005F152A" w:rsidP="00675EFF">
      <w:pPr>
        <w:spacing w:after="0" w:line="240" w:lineRule="auto"/>
        <w:rPr>
          <w:rFonts w:cs="Calibri"/>
          <w:sz w:val="24"/>
          <w:szCs w:val="24"/>
          <w:lang w:val="ru-RU"/>
        </w:rPr>
      </w:pPr>
    </w:p>
    <w:tbl>
      <w:tblPr>
        <w:tblpPr w:leftFromText="180" w:rightFromText="180" w:vertAnchor="text" w:horzAnchor="margin" w:tblpXSpec="center" w:tblpY="105"/>
        <w:tblW w:w="9923" w:type="dxa"/>
        <w:tblLook w:val="04A0" w:firstRow="1" w:lastRow="0" w:firstColumn="1" w:lastColumn="0" w:noHBand="0" w:noVBand="1"/>
      </w:tblPr>
      <w:tblGrid>
        <w:gridCol w:w="2204"/>
        <w:gridCol w:w="3123"/>
        <w:gridCol w:w="758"/>
        <w:gridCol w:w="3838"/>
      </w:tblGrid>
      <w:tr w:rsidR="00FD00C4" w:rsidRPr="009402CE" w14:paraId="15C9B0E8" w14:textId="77777777" w:rsidTr="00361D28">
        <w:tc>
          <w:tcPr>
            <w:tcW w:w="2204" w:type="dxa"/>
          </w:tcPr>
          <w:p w14:paraId="3C869EB4" w14:textId="77777777" w:rsidR="00FD00C4" w:rsidRPr="009402CE" w:rsidRDefault="00FD00C4" w:rsidP="00FD00C4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  <w:lang w:val="ru-RU"/>
              </w:rPr>
            </w:pPr>
            <w:r w:rsidRPr="00FD00C4">
              <w:rPr>
                <w:rFonts w:cs="Calibri"/>
                <w:sz w:val="24"/>
                <w:szCs w:val="24"/>
              </w:rPr>
              <w:t>Подпись получателя:</w:t>
            </w:r>
          </w:p>
        </w:tc>
        <w:tc>
          <w:tcPr>
            <w:tcW w:w="3123" w:type="dxa"/>
          </w:tcPr>
          <w:p w14:paraId="13832D18" w14:textId="77777777" w:rsidR="00FD00C4" w:rsidRPr="009402CE" w:rsidRDefault="00FD00C4" w:rsidP="00FD00C4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  <w:lang w:val="ru-RU"/>
              </w:rPr>
            </w:pPr>
            <w:r w:rsidRPr="00FD00C4">
              <w:rPr>
                <w:rFonts w:cs="Calibri"/>
                <w:sz w:val="24"/>
                <w:szCs w:val="24"/>
              </w:rPr>
              <w:t>____________________</w:t>
            </w:r>
          </w:p>
        </w:tc>
        <w:tc>
          <w:tcPr>
            <w:tcW w:w="758" w:type="dxa"/>
          </w:tcPr>
          <w:p w14:paraId="2A65B30F" w14:textId="77777777" w:rsidR="00FD00C4" w:rsidRPr="00FD00C4" w:rsidRDefault="00FD00C4" w:rsidP="00FD00C4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  <w:lang w:val="ru-RU"/>
              </w:rPr>
            </w:pPr>
            <w:r w:rsidRPr="00FD00C4">
              <w:rPr>
                <w:rFonts w:cs="Calibri"/>
                <w:sz w:val="24"/>
                <w:szCs w:val="24"/>
              </w:rPr>
              <w:t>Дата</w:t>
            </w:r>
            <w:r>
              <w:rPr>
                <w:rFonts w:cs="Calibri"/>
                <w:sz w:val="24"/>
                <w:szCs w:val="24"/>
                <w:lang w:val="ru-RU"/>
              </w:rPr>
              <w:t>:</w:t>
            </w:r>
          </w:p>
        </w:tc>
        <w:tc>
          <w:tcPr>
            <w:tcW w:w="3838" w:type="dxa"/>
          </w:tcPr>
          <w:p w14:paraId="1A9308EA" w14:textId="69677687" w:rsidR="00FD00C4" w:rsidRPr="009402CE" w:rsidRDefault="0076112E" w:rsidP="00FD00C4">
            <w:pPr>
              <w:spacing w:after="0" w:line="240" w:lineRule="auto"/>
              <w:rPr>
                <w:rFonts w:cs="Calibri"/>
                <w:sz w:val="24"/>
                <w:szCs w:val="24"/>
                <w:lang w:val="ru-RU"/>
              </w:rPr>
            </w:pPr>
            <w:r w:rsidRPr="0076112E">
              <w:rPr>
                <w:rFonts w:cs="Calibri"/>
                <w:sz w:val="24"/>
                <w:szCs w:val="24"/>
              </w:rPr>
              <w:t>{{ var9 }}</w:t>
            </w:r>
          </w:p>
        </w:tc>
      </w:tr>
    </w:tbl>
    <w:p w14:paraId="1C8B57AD" w14:textId="77777777" w:rsidR="00675EFF" w:rsidRPr="009402CE" w:rsidRDefault="00675EFF" w:rsidP="009F1487">
      <w:pPr>
        <w:rPr>
          <w:rFonts w:cs="Calibri"/>
          <w:sz w:val="24"/>
          <w:szCs w:val="24"/>
          <w:lang w:val="ru-RU"/>
        </w:rPr>
      </w:pPr>
    </w:p>
    <w:sectPr w:rsidR="00675EFF" w:rsidRPr="009402CE" w:rsidSect="001D7442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DE118" w14:textId="77777777" w:rsidR="00F403D2" w:rsidRDefault="00F403D2" w:rsidP="008B4090">
      <w:pPr>
        <w:spacing w:after="0" w:line="240" w:lineRule="auto"/>
      </w:pPr>
      <w:r>
        <w:separator/>
      </w:r>
    </w:p>
  </w:endnote>
  <w:endnote w:type="continuationSeparator" w:id="0">
    <w:p w14:paraId="0658E3A4" w14:textId="77777777" w:rsidR="00F403D2" w:rsidRDefault="00F403D2" w:rsidP="008B4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3B891" w14:textId="77777777" w:rsidR="00F403D2" w:rsidRDefault="00F403D2" w:rsidP="008B4090">
      <w:pPr>
        <w:spacing w:after="0" w:line="240" w:lineRule="auto"/>
      </w:pPr>
      <w:r>
        <w:separator/>
      </w:r>
    </w:p>
  </w:footnote>
  <w:footnote w:type="continuationSeparator" w:id="0">
    <w:p w14:paraId="38E0A703" w14:textId="77777777" w:rsidR="00F403D2" w:rsidRDefault="00F403D2" w:rsidP="008B40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DCA"/>
    <w:multiLevelType w:val="hybridMultilevel"/>
    <w:tmpl w:val="464AFFAC"/>
    <w:lvl w:ilvl="0" w:tplc="4715481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44CAC"/>
    <w:multiLevelType w:val="hybridMultilevel"/>
    <w:tmpl w:val="4C141408"/>
    <w:lvl w:ilvl="0" w:tplc="15050021">
      <w:start w:val="1"/>
      <w:numFmt w:val="decimal"/>
      <w:lvlText w:val="%1."/>
      <w:lvlJc w:val="left"/>
      <w:pPr>
        <w:ind w:left="720" w:hanging="360"/>
      </w:pPr>
    </w:lvl>
    <w:lvl w:ilvl="1" w:tplc="15050021" w:tentative="1">
      <w:start w:val="1"/>
      <w:numFmt w:val="lowerLetter"/>
      <w:lvlText w:val="%2."/>
      <w:lvlJc w:val="left"/>
      <w:pPr>
        <w:ind w:left="1440" w:hanging="360"/>
      </w:pPr>
    </w:lvl>
    <w:lvl w:ilvl="2" w:tplc="15050021" w:tentative="1">
      <w:start w:val="1"/>
      <w:numFmt w:val="lowerRoman"/>
      <w:lvlText w:val="%3."/>
      <w:lvlJc w:val="right"/>
      <w:pPr>
        <w:ind w:left="2160" w:hanging="180"/>
      </w:pPr>
    </w:lvl>
    <w:lvl w:ilvl="3" w:tplc="15050021" w:tentative="1">
      <w:start w:val="1"/>
      <w:numFmt w:val="decimal"/>
      <w:lvlText w:val="%4."/>
      <w:lvlJc w:val="left"/>
      <w:pPr>
        <w:ind w:left="2880" w:hanging="360"/>
      </w:pPr>
    </w:lvl>
    <w:lvl w:ilvl="4" w:tplc="15050021" w:tentative="1">
      <w:start w:val="1"/>
      <w:numFmt w:val="lowerLetter"/>
      <w:lvlText w:val="%5."/>
      <w:lvlJc w:val="left"/>
      <w:pPr>
        <w:ind w:left="3600" w:hanging="360"/>
      </w:pPr>
    </w:lvl>
    <w:lvl w:ilvl="5" w:tplc="15050021" w:tentative="1">
      <w:start w:val="1"/>
      <w:numFmt w:val="lowerRoman"/>
      <w:lvlText w:val="%6."/>
      <w:lvlJc w:val="right"/>
      <w:pPr>
        <w:ind w:left="4320" w:hanging="180"/>
      </w:pPr>
    </w:lvl>
    <w:lvl w:ilvl="6" w:tplc="15050021" w:tentative="1">
      <w:start w:val="1"/>
      <w:numFmt w:val="decimal"/>
      <w:lvlText w:val="%7."/>
      <w:lvlJc w:val="left"/>
      <w:pPr>
        <w:ind w:left="5040" w:hanging="360"/>
      </w:pPr>
    </w:lvl>
    <w:lvl w:ilvl="7" w:tplc="15050021" w:tentative="1">
      <w:start w:val="1"/>
      <w:numFmt w:val="lowerLetter"/>
      <w:lvlText w:val="%8."/>
      <w:lvlJc w:val="left"/>
      <w:pPr>
        <w:ind w:left="5760" w:hanging="360"/>
      </w:pPr>
    </w:lvl>
    <w:lvl w:ilvl="8" w:tplc="1505002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13982061">
    <w:abstractNumId w:val="5"/>
  </w:num>
  <w:num w:numId="2" w16cid:durableId="774832713">
    <w:abstractNumId w:val="7"/>
  </w:num>
  <w:num w:numId="3" w16cid:durableId="1684013326">
    <w:abstractNumId w:val="8"/>
  </w:num>
  <w:num w:numId="4" w16cid:durableId="395931216">
    <w:abstractNumId w:val="6"/>
  </w:num>
  <w:num w:numId="5" w16cid:durableId="1257441994">
    <w:abstractNumId w:val="3"/>
  </w:num>
  <w:num w:numId="6" w16cid:durableId="477963075">
    <w:abstractNumId w:val="2"/>
  </w:num>
  <w:num w:numId="7" w16cid:durableId="1790277560">
    <w:abstractNumId w:val="4"/>
  </w:num>
  <w:num w:numId="8" w16cid:durableId="619072285">
    <w:abstractNumId w:val="0"/>
  </w:num>
  <w:num w:numId="9" w16cid:durableId="1544831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53"/>
    <w:rsid w:val="00002641"/>
    <w:rsid w:val="0001151E"/>
    <w:rsid w:val="00014816"/>
    <w:rsid w:val="00014EFC"/>
    <w:rsid w:val="00024A20"/>
    <w:rsid w:val="00026931"/>
    <w:rsid w:val="0003121D"/>
    <w:rsid w:val="0003368E"/>
    <w:rsid w:val="00051AA5"/>
    <w:rsid w:val="000A014E"/>
    <w:rsid w:val="000C1276"/>
    <w:rsid w:val="000E2E12"/>
    <w:rsid w:val="000F0B38"/>
    <w:rsid w:val="00107C35"/>
    <w:rsid w:val="00143232"/>
    <w:rsid w:val="001442F7"/>
    <w:rsid w:val="001531B9"/>
    <w:rsid w:val="001549FD"/>
    <w:rsid w:val="00172124"/>
    <w:rsid w:val="00175196"/>
    <w:rsid w:val="00176D9B"/>
    <w:rsid w:val="0018230E"/>
    <w:rsid w:val="0018459D"/>
    <w:rsid w:val="00195070"/>
    <w:rsid w:val="001A4A69"/>
    <w:rsid w:val="001A57CD"/>
    <w:rsid w:val="001C0006"/>
    <w:rsid w:val="001D7442"/>
    <w:rsid w:val="001F12F7"/>
    <w:rsid w:val="001F2374"/>
    <w:rsid w:val="00203A80"/>
    <w:rsid w:val="00213499"/>
    <w:rsid w:val="00234E34"/>
    <w:rsid w:val="00241A60"/>
    <w:rsid w:val="002565BC"/>
    <w:rsid w:val="00271344"/>
    <w:rsid w:val="00271CAF"/>
    <w:rsid w:val="00273EE5"/>
    <w:rsid w:val="00282071"/>
    <w:rsid w:val="00320C10"/>
    <w:rsid w:val="00323246"/>
    <w:rsid w:val="00361D28"/>
    <w:rsid w:val="0039350C"/>
    <w:rsid w:val="003B047D"/>
    <w:rsid w:val="003D0F75"/>
    <w:rsid w:val="003E5D1E"/>
    <w:rsid w:val="003E6D06"/>
    <w:rsid w:val="003E72B9"/>
    <w:rsid w:val="00483720"/>
    <w:rsid w:val="0048673D"/>
    <w:rsid w:val="00490EB3"/>
    <w:rsid w:val="00494154"/>
    <w:rsid w:val="004A069D"/>
    <w:rsid w:val="004B2FD4"/>
    <w:rsid w:val="004B39B7"/>
    <w:rsid w:val="004F4812"/>
    <w:rsid w:val="004F632F"/>
    <w:rsid w:val="00520286"/>
    <w:rsid w:val="00532967"/>
    <w:rsid w:val="00566E9D"/>
    <w:rsid w:val="00587B53"/>
    <w:rsid w:val="00597B31"/>
    <w:rsid w:val="005A51D0"/>
    <w:rsid w:val="005D31F2"/>
    <w:rsid w:val="005F048C"/>
    <w:rsid w:val="005F152A"/>
    <w:rsid w:val="00610F3E"/>
    <w:rsid w:val="00617C8B"/>
    <w:rsid w:val="006243FF"/>
    <w:rsid w:val="006462A6"/>
    <w:rsid w:val="00664F6D"/>
    <w:rsid w:val="006672FD"/>
    <w:rsid w:val="00675EFF"/>
    <w:rsid w:val="006B5858"/>
    <w:rsid w:val="006C7A15"/>
    <w:rsid w:val="006D724F"/>
    <w:rsid w:val="006F2A48"/>
    <w:rsid w:val="00705260"/>
    <w:rsid w:val="00734771"/>
    <w:rsid w:val="00751155"/>
    <w:rsid w:val="00753A08"/>
    <w:rsid w:val="0076112E"/>
    <w:rsid w:val="00785502"/>
    <w:rsid w:val="00816F6F"/>
    <w:rsid w:val="0084101C"/>
    <w:rsid w:val="00841F71"/>
    <w:rsid w:val="00843449"/>
    <w:rsid w:val="00865528"/>
    <w:rsid w:val="0088496A"/>
    <w:rsid w:val="008856B3"/>
    <w:rsid w:val="0089254B"/>
    <w:rsid w:val="008B0D2D"/>
    <w:rsid w:val="008B4090"/>
    <w:rsid w:val="008D73D8"/>
    <w:rsid w:val="008E4BDA"/>
    <w:rsid w:val="008E5A81"/>
    <w:rsid w:val="0090756E"/>
    <w:rsid w:val="00923201"/>
    <w:rsid w:val="00935F71"/>
    <w:rsid w:val="009402CE"/>
    <w:rsid w:val="0095312E"/>
    <w:rsid w:val="0095644C"/>
    <w:rsid w:val="00980037"/>
    <w:rsid w:val="009D0EEA"/>
    <w:rsid w:val="009D189E"/>
    <w:rsid w:val="009D1E22"/>
    <w:rsid w:val="009F1487"/>
    <w:rsid w:val="00A2403F"/>
    <w:rsid w:val="00A3471A"/>
    <w:rsid w:val="00A42142"/>
    <w:rsid w:val="00A517A6"/>
    <w:rsid w:val="00A5343B"/>
    <w:rsid w:val="00A60DA7"/>
    <w:rsid w:val="00A70E0F"/>
    <w:rsid w:val="00A72F78"/>
    <w:rsid w:val="00A73AAA"/>
    <w:rsid w:val="00A745DA"/>
    <w:rsid w:val="00A80064"/>
    <w:rsid w:val="00A9042D"/>
    <w:rsid w:val="00AD0F76"/>
    <w:rsid w:val="00AD460C"/>
    <w:rsid w:val="00AD6FD2"/>
    <w:rsid w:val="00AE67FC"/>
    <w:rsid w:val="00AF689D"/>
    <w:rsid w:val="00B06A36"/>
    <w:rsid w:val="00B2755E"/>
    <w:rsid w:val="00B93E67"/>
    <w:rsid w:val="00BE1412"/>
    <w:rsid w:val="00CB01E1"/>
    <w:rsid w:val="00CB3F0D"/>
    <w:rsid w:val="00CB63C3"/>
    <w:rsid w:val="00CE5831"/>
    <w:rsid w:val="00D2675D"/>
    <w:rsid w:val="00D53499"/>
    <w:rsid w:val="00D76B41"/>
    <w:rsid w:val="00D90B47"/>
    <w:rsid w:val="00D93320"/>
    <w:rsid w:val="00D950D6"/>
    <w:rsid w:val="00DA1780"/>
    <w:rsid w:val="00DA4503"/>
    <w:rsid w:val="00DD4E71"/>
    <w:rsid w:val="00DD5461"/>
    <w:rsid w:val="00DE3A14"/>
    <w:rsid w:val="00E15B31"/>
    <w:rsid w:val="00E20358"/>
    <w:rsid w:val="00E32010"/>
    <w:rsid w:val="00E63F72"/>
    <w:rsid w:val="00E74512"/>
    <w:rsid w:val="00ED70B5"/>
    <w:rsid w:val="00ED7FA6"/>
    <w:rsid w:val="00EE224E"/>
    <w:rsid w:val="00EF7652"/>
    <w:rsid w:val="00F223AE"/>
    <w:rsid w:val="00F23F9F"/>
    <w:rsid w:val="00F403D2"/>
    <w:rsid w:val="00F47160"/>
    <w:rsid w:val="00F5417A"/>
    <w:rsid w:val="00F60D02"/>
    <w:rsid w:val="00F6191B"/>
    <w:rsid w:val="00FB63AF"/>
    <w:rsid w:val="00FD00C4"/>
    <w:rsid w:val="00FE0F0D"/>
    <w:rsid w:val="00FF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2023D"/>
  <w15:docId w15:val="{4C34B4F2-3496-48FD-AB4B-E2DF2185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B4090"/>
  </w:style>
  <w:style w:type="paragraph" w:styleId="a5">
    <w:name w:val="footer"/>
    <w:basedOn w:val="a"/>
    <w:link w:val="a6"/>
    <w:uiPriority w:val="99"/>
    <w:unhideWhenUsed/>
    <w:rsid w:val="008B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B4090"/>
  </w:style>
  <w:style w:type="paragraph" w:styleId="a7">
    <w:name w:val="footnote text"/>
    <w:basedOn w:val="a"/>
    <w:link w:val="a8"/>
    <w:uiPriority w:val="99"/>
    <w:semiHidden/>
    <w:unhideWhenUsed/>
    <w:rsid w:val="008B409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rsid w:val="008B4090"/>
    <w:rPr>
      <w:sz w:val="20"/>
      <w:szCs w:val="20"/>
    </w:rPr>
  </w:style>
  <w:style w:type="character" w:styleId="a9">
    <w:name w:val="footnote reference"/>
    <w:uiPriority w:val="99"/>
    <w:semiHidden/>
    <w:unhideWhenUsed/>
    <w:rsid w:val="008B4090"/>
    <w:rPr>
      <w:vertAlign w:val="superscript"/>
    </w:rPr>
  </w:style>
  <w:style w:type="table" w:styleId="aa">
    <w:name w:val="Table Grid"/>
    <w:basedOn w:val="a1"/>
    <w:uiPriority w:val="59"/>
    <w:rsid w:val="00FB63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uiPriority w:val="34"/>
    <w:qFormat/>
    <w:rsid w:val="00DF064E"/>
    <w:pPr>
      <w:spacing w:after="200" w:line="276" w:lineRule="auto"/>
      <w:ind w:left="720"/>
      <w:contextualSpacing/>
    </w:pPr>
    <w:rPr>
      <w:sz w:val="22"/>
      <w:szCs w:val="22"/>
      <w:lang w:val="en-US" w:eastAsia="en-US"/>
    </w:rPr>
  </w:style>
  <w:style w:type="paragraph" w:customStyle="1" w:styleId="TitlePHPDOCX">
    <w:name w:val="Title PHPDOCX"/>
    <w:link w:val="TitleCarPHPDOCX"/>
    <w:uiPriority w:val="10"/>
    <w:qFormat/>
    <w:rsid w:val="00DF064E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val="en-US" w:eastAsia="en-US"/>
    </w:rPr>
  </w:style>
  <w:style w:type="character" w:customStyle="1" w:styleId="TitleCarPHPDOCX">
    <w:name w:val="Title Car PHPDOCX"/>
    <w:link w:val="TitlePHPDOCX"/>
    <w:uiPriority w:val="10"/>
    <w:rsid w:val="00DF064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SubtitlePHPDOCX">
    <w:name w:val="Subtitle PHPDOCX"/>
    <w:link w:val="SubtitleCarPHPDOCX"/>
    <w:uiPriority w:val="11"/>
    <w:qFormat/>
    <w:rsid w:val="00DF064E"/>
    <w:pPr>
      <w:numPr>
        <w:ilvl w:val="1"/>
      </w:numPr>
      <w:spacing w:after="200" w:line="276" w:lineRule="auto"/>
    </w:pPr>
    <w:rPr>
      <w:rFonts w:ascii="Cambria" w:eastAsia="Times New Roman" w:hAnsi="Cambria"/>
      <w:i/>
      <w:iCs/>
      <w:color w:val="4F81BD"/>
      <w:spacing w:val="15"/>
      <w:sz w:val="24"/>
      <w:szCs w:val="24"/>
      <w:lang w:val="en-US" w:eastAsia="en-US"/>
    </w:rPr>
  </w:style>
  <w:style w:type="character" w:customStyle="1" w:styleId="SubtitleCarPHPDOCX">
    <w:name w:val="Subtitle Car PHPDOCX"/>
    <w:link w:val="SubtitlePHPDOCX"/>
    <w:uiPriority w:val="11"/>
    <w:rsid w:val="00DF064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rPr>
      <w:sz w:val="22"/>
      <w:szCs w:val="22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rPr>
      <w:sz w:val="22"/>
      <w:szCs w:val="22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link w:val="CommentTextCharPHPDOCX"/>
    <w:uiPriority w:val="99"/>
    <w:semiHidden/>
    <w:unhideWhenUsed/>
    <w:rsid w:val="00E139EA"/>
    <w:pPr>
      <w:spacing w:after="200"/>
    </w:pPr>
    <w:rPr>
      <w:lang w:val="en-US" w:eastAsia="en-US"/>
    </w:rPr>
  </w:style>
  <w:style w:type="character" w:customStyle="1" w:styleId="CommentTextCharPHPDOCX">
    <w:name w:val="Comment Text Char 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  <w:lang w:val="en-US" w:eastAsia="en-US"/>
    </w:rPr>
  </w:style>
  <w:style w:type="character" w:customStyle="1" w:styleId="BalloonTextCharPHPDOCX">
    <w:name w:val="Balloon Text Char 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link w:val="footnoteTextCarPHPDOCX"/>
    <w:uiPriority w:val="99"/>
    <w:semiHidden/>
    <w:unhideWhenUsed/>
    <w:rsid w:val="006E0FDA"/>
    <w:rPr>
      <w:lang w:val="en-US" w:eastAsia="en-US"/>
    </w:rPr>
  </w:style>
  <w:style w:type="character" w:customStyle="1" w:styleId="footnoteTextCarPHPDOCX">
    <w:name w:val="footnote Text Car 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link w:val="endnoteTextCarPHPDOCX"/>
    <w:uiPriority w:val="99"/>
    <w:semiHidden/>
    <w:unhideWhenUsed/>
    <w:rsid w:val="006E0FDA"/>
    <w:rPr>
      <w:lang w:val="en-US" w:eastAsia="en-US"/>
    </w:rPr>
  </w:style>
  <w:style w:type="character" w:customStyle="1" w:styleId="endnoteTextCarPHPDOCX">
    <w:name w:val="endnote Text Car 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uiPriority w:val="99"/>
    <w:semiHidden/>
    <w:unhideWhenUsed/>
    <w:rsid w:val="006E0FDA"/>
    <w:rPr>
      <w:vertAlign w:val="superscript"/>
    </w:rPr>
  </w:style>
  <w:style w:type="table" w:customStyle="1" w:styleId="TableNormal">
    <w:name w:val="Table Normal"/>
    <w:uiPriority w:val="2"/>
    <w:semiHidden/>
    <w:unhideWhenUsed/>
    <w:qFormat/>
    <w:rsid w:val="00D90B47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D90B47"/>
    <w:pPr>
      <w:widowControl w:val="0"/>
      <w:autoSpaceDE w:val="0"/>
      <w:autoSpaceDN w:val="0"/>
      <w:spacing w:before="23" w:after="0" w:line="240" w:lineRule="auto"/>
      <w:ind w:left="27"/>
    </w:pPr>
    <w:rPr>
      <w:rFonts w:ascii="Trebuchet MS" w:eastAsia="Trebuchet MS" w:hAnsi="Trebuchet MS" w:cs="Trebuchet MS"/>
      <w:lang w:val="ru-RU"/>
    </w:rPr>
  </w:style>
  <w:style w:type="character" w:styleId="HTML">
    <w:name w:val="HTML Code"/>
    <w:uiPriority w:val="99"/>
    <w:semiHidden/>
    <w:unhideWhenUsed/>
    <w:rsid w:val="009F14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2A33D6-E068-489A-945E-A828C3A52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Лобанова</dc:creator>
  <cp:keywords/>
  <dc:description/>
  <cp:lastModifiedBy>T S</cp:lastModifiedBy>
  <cp:revision>37</cp:revision>
  <dcterms:created xsi:type="dcterms:W3CDTF">2025-09-30T14:55:00Z</dcterms:created>
  <dcterms:modified xsi:type="dcterms:W3CDTF">2026-02-27T11:00:00Z</dcterms:modified>
</cp:coreProperties>
</file>